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AB6CC" w14:textId="3FD0DC9F" w:rsidR="00253BF4" w:rsidRPr="002626AD" w:rsidRDefault="00277478" w:rsidP="00253BF4">
      <w:pPr>
        <w:pStyle w:val="Title"/>
        <w:tabs>
          <w:tab w:val="left" w:pos="0"/>
        </w:tabs>
        <w:ind w:right="-567"/>
        <w:jc w:val="left"/>
        <w:rPr>
          <w:sz w:val="44"/>
          <w:szCs w:val="44"/>
          <w:lang w:val="en-US"/>
        </w:rPr>
      </w:pPr>
      <w:bookmarkStart w:id="0" w:name="_Toc431150492"/>
      <w:r>
        <w:rPr>
          <w:sz w:val="44"/>
          <w:szCs w:val="44"/>
          <w:lang w:val="en-US"/>
        </w:rPr>
        <w:t>C</w:t>
      </w:r>
      <w:r w:rsidR="000B44CF">
        <w:rPr>
          <w:sz w:val="44"/>
          <w:szCs w:val="44"/>
          <w:lang w:val="en-US"/>
        </w:rPr>
        <w:t>onsultant</w:t>
      </w:r>
      <w:r>
        <w:rPr>
          <w:sz w:val="44"/>
          <w:szCs w:val="44"/>
          <w:lang w:val="en-US"/>
        </w:rPr>
        <w:t xml:space="preserve"> </w:t>
      </w:r>
      <w:r w:rsidR="000B44CF">
        <w:rPr>
          <w:sz w:val="44"/>
          <w:szCs w:val="44"/>
          <w:lang w:val="en-US"/>
        </w:rPr>
        <w:t>Performance Review</w:t>
      </w:r>
      <w:r>
        <w:rPr>
          <w:sz w:val="44"/>
          <w:szCs w:val="44"/>
          <w:lang w:val="en-US"/>
        </w:rPr>
        <w:t xml:space="preserve"> </w:t>
      </w:r>
      <w:r w:rsidR="00DD2548">
        <w:rPr>
          <w:sz w:val="44"/>
          <w:szCs w:val="44"/>
          <w:lang w:val="en-US"/>
        </w:rPr>
        <w:t>20</w:t>
      </w:r>
      <w:r w:rsidR="00BA023A">
        <w:rPr>
          <w:sz w:val="44"/>
          <w:szCs w:val="44"/>
          <w:lang w:val="en-US"/>
        </w:rPr>
        <w:t>2</w:t>
      </w:r>
      <w:r w:rsidR="00114324">
        <w:rPr>
          <w:sz w:val="44"/>
          <w:szCs w:val="44"/>
          <w:lang w:val="en-US"/>
        </w:rPr>
        <w:t>3</w:t>
      </w:r>
    </w:p>
    <w:p w14:paraId="2A3375CB" w14:textId="77777777" w:rsidR="006451BA" w:rsidRPr="00425784" w:rsidRDefault="006451BA" w:rsidP="00F001B8">
      <w:pPr>
        <w:pStyle w:val="Title"/>
        <w:tabs>
          <w:tab w:val="left" w:pos="0"/>
        </w:tabs>
        <w:spacing w:after="600" w:afterAutospacing="0" w:line="360" w:lineRule="exact"/>
        <w:ind w:right="-567"/>
        <w:jc w:val="left"/>
        <w:rPr>
          <w:b w:val="0"/>
          <w:color w:val="D0F179" w:themeColor="accent1"/>
          <w:sz w:val="28"/>
          <w:szCs w:val="28"/>
          <w:lang w:val="en-US"/>
        </w:rPr>
      </w:pPr>
    </w:p>
    <w:p w14:paraId="133AC3BE" w14:textId="77777777" w:rsidR="00CF6BF4" w:rsidRPr="008239E5" w:rsidRDefault="0026142B" w:rsidP="00F001B8">
      <w:pPr>
        <w:pStyle w:val="Title"/>
        <w:tabs>
          <w:tab w:val="left" w:pos="0"/>
        </w:tabs>
        <w:spacing w:after="600" w:afterAutospacing="0" w:line="360" w:lineRule="exact"/>
        <w:ind w:right="-567"/>
        <w:jc w:val="left"/>
        <w:rPr>
          <w:b w:val="0"/>
          <w:color w:val="0FACBC" w:themeColor="background2"/>
          <w:sz w:val="28"/>
          <w:szCs w:val="28"/>
          <w:lang w:val="en-US"/>
        </w:rPr>
      </w:pPr>
      <w:r>
        <w:rPr>
          <w:b w:val="0"/>
          <w:color w:val="0FACBC" w:themeColor="background2"/>
          <w:sz w:val="28"/>
          <w:szCs w:val="28"/>
          <w:lang w:val="en-US"/>
        </w:rPr>
        <w:t>Striving for excellence</w:t>
      </w:r>
    </w:p>
    <w:p w14:paraId="5073FF14" w14:textId="77777777" w:rsidR="00FA2EBC" w:rsidRPr="007D0285" w:rsidRDefault="00FA2EBC" w:rsidP="007D0285">
      <w:pPr>
        <w:pStyle w:val="Title"/>
        <w:tabs>
          <w:tab w:val="left" w:pos="0"/>
          <w:tab w:val="left" w:pos="3339"/>
        </w:tabs>
        <w:spacing w:after="600" w:afterAutospacing="0" w:line="360" w:lineRule="exact"/>
        <w:jc w:val="left"/>
        <w:rPr>
          <w:b w:val="0"/>
          <w:sz w:val="28"/>
          <w:szCs w:val="28"/>
          <w:lang w:val="en-US"/>
        </w:rPr>
        <w:sectPr w:rsidR="00FA2EBC" w:rsidRPr="007D0285" w:rsidSect="00F001B8">
          <w:headerReference w:type="default" r:id="rId11"/>
          <w:footerReference w:type="default" r:id="rId12"/>
          <w:headerReference w:type="first" r:id="rId13"/>
          <w:pgSz w:w="11906" w:h="16838"/>
          <w:pgMar w:top="1009" w:right="1098" w:bottom="845" w:left="1169" w:header="12191" w:footer="1009" w:gutter="0"/>
          <w:cols w:space="708"/>
          <w:titlePg/>
          <w:docGrid w:linePitch="360"/>
        </w:sectPr>
      </w:pPr>
    </w:p>
    <w:p w14:paraId="0D0D7ECE" w14:textId="77777777" w:rsidR="00277478" w:rsidRPr="00A5190B" w:rsidRDefault="00277478" w:rsidP="00277478">
      <w:pPr>
        <w:pStyle w:val="Title"/>
        <w:tabs>
          <w:tab w:val="left" w:pos="142"/>
        </w:tabs>
        <w:ind w:right="-567"/>
        <w:jc w:val="left"/>
        <w:rPr>
          <w:sz w:val="44"/>
          <w:szCs w:val="44"/>
          <w:lang w:val="en-US"/>
        </w:rPr>
      </w:pPr>
      <w:r w:rsidRPr="005D3ADC">
        <w:rPr>
          <w:noProof/>
          <w:color w:val="FBAB18" w:themeColor="accent3"/>
          <w:lang w:val="nl-BE" w:eastAsia="nl-BE"/>
        </w:rPr>
        <w:lastRenderedPageBreak/>
        <w:drawing>
          <wp:anchor distT="0" distB="0" distL="114300" distR="114300" simplePos="0" relativeHeight="251666432" behindDoc="1" locked="0" layoutInCell="1" allowOverlap="1" wp14:anchorId="73989DB5" wp14:editId="40E729DB">
            <wp:simplePos x="0" y="0"/>
            <wp:positionH relativeFrom="column">
              <wp:posOffset>4153774</wp:posOffset>
            </wp:positionH>
            <wp:positionV relativeFrom="paragraph">
              <wp:posOffset>-82705</wp:posOffset>
            </wp:positionV>
            <wp:extent cx="302260" cy="464185"/>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2260" cy="464185"/>
                    </a:xfrm>
                    <a:prstGeom prst="rect">
                      <a:avLst/>
                    </a:prstGeom>
                  </pic:spPr>
                </pic:pic>
              </a:graphicData>
            </a:graphic>
            <wp14:sizeRelH relativeFrom="margin">
              <wp14:pctWidth>0</wp14:pctWidth>
            </wp14:sizeRelH>
            <wp14:sizeRelV relativeFrom="margin">
              <wp14:pctHeight>0</wp14:pctHeight>
            </wp14:sizeRelV>
          </wp:anchor>
        </w:drawing>
      </w:r>
      <w:r>
        <w:rPr>
          <w:sz w:val="44"/>
          <w:szCs w:val="44"/>
          <w:lang w:val="en-US"/>
        </w:rPr>
        <w:t>Goal of this information request</w:t>
      </w:r>
    </w:p>
    <w:p w14:paraId="59C664D3" w14:textId="77777777" w:rsidR="007D1DE3" w:rsidRDefault="007D1DE3" w:rsidP="00973963">
      <w:pPr>
        <w:tabs>
          <w:tab w:val="left" w:pos="142"/>
        </w:tabs>
        <w:spacing w:after="0"/>
        <w:rPr>
          <w:shd w:val="clear" w:color="auto" w:fill="FFFFFF"/>
          <w:lang w:val="en-US"/>
        </w:rPr>
      </w:pPr>
    </w:p>
    <w:p w14:paraId="2B16D123" w14:textId="77777777" w:rsidR="002444B0" w:rsidRDefault="00277478" w:rsidP="00973963">
      <w:pPr>
        <w:tabs>
          <w:tab w:val="left" w:pos="142"/>
        </w:tabs>
        <w:spacing w:after="0"/>
        <w:rPr>
          <w:shd w:val="clear" w:color="auto" w:fill="FFFFFF"/>
          <w:lang w:val="en-US"/>
        </w:rPr>
      </w:pPr>
      <w:r>
        <w:rPr>
          <w:shd w:val="clear" w:color="auto" w:fill="FFFFFF"/>
          <w:lang w:val="en-US"/>
        </w:rPr>
        <w:t>Dear</w:t>
      </w:r>
      <w:r w:rsidR="0026142B">
        <w:rPr>
          <w:shd w:val="clear" w:color="auto" w:fill="FFFFFF"/>
          <w:lang w:val="en-US"/>
        </w:rPr>
        <w:t xml:space="preserve"> </w:t>
      </w:r>
      <w:r w:rsidR="00B936C8">
        <w:rPr>
          <w:shd w:val="clear" w:color="auto" w:fill="FFFFFF"/>
          <w:lang w:val="en-US"/>
        </w:rPr>
        <w:t>colleague</w:t>
      </w:r>
      <w:r>
        <w:rPr>
          <w:shd w:val="clear" w:color="auto" w:fill="FFFFFF"/>
          <w:lang w:val="en-US"/>
        </w:rPr>
        <w:t>,</w:t>
      </w:r>
      <w:r w:rsidR="002444B0">
        <w:rPr>
          <w:shd w:val="clear" w:color="auto" w:fill="FFFFFF"/>
          <w:lang w:val="en-US"/>
        </w:rPr>
        <w:t xml:space="preserve"> </w:t>
      </w:r>
    </w:p>
    <w:p w14:paraId="2562076E" w14:textId="77777777" w:rsidR="00277478" w:rsidRDefault="00277478" w:rsidP="00973963">
      <w:pPr>
        <w:tabs>
          <w:tab w:val="left" w:pos="142"/>
        </w:tabs>
        <w:spacing w:after="0"/>
        <w:rPr>
          <w:lang w:val="en-GB"/>
        </w:rPr>
      </w:pPr>
      <w:r w:rsidRPr="00277478">
        <w:rPr>
          <w:lang w:val="en-GB"/>
        </w:rPr>
        <w:tab/>
      </w:r>
    </w:p>
    <w:p w14:paraId="3CC3C706" w14:textId="77777777" w:rsidR="000B44CF" w:rsidRDefault="000B44CF" w:rsidP="00973963">
      <w:pPr>
        <w:tabs>
          <w:tab w:val="left" w:pos="142"/>
        </w:tabs>
        <w:spacing w:after="0"/>
        <w:rPr>
          <w:lang w:val="en-GB"/>
        </w:rPr>
      </w:pPr>
    </w:p>
    <w:p w14:paraId="3DB716A2" w14:textId="77777777" w:rsidR="002444B0" w:rsidRDefault="00B936C8" w:rsidP="00973963">
      <w:pPr>
        <w:tabs>
          <w:tab w:val="left" w:pos="142"/>
        </w:tabs>
        <w:spacing w:after="0"/>
        <w:rPr>
          <w:lang w:val="en-GB"/>
        </w:rPr>
      </w:pPr>
      <w:r>
        <w:rPr>
          <w:lang w:val="en-GB"/>
        </w:rPr>
        <w:t>LACO</w:t>
      </w:r>
      <w:r w:rsidR="000B44CF">
        <w:rPr>
          <w:lang w:val="en-GB"/>
        </w:rPr>
        <w:t xml:space="preserve"> pay</w:t>
      </w:r>
      <w:r>
        <w:rPr>
          <w:lang w:val="en-GB"/>
        </w:rPr>
        <w:t>s</w:t>
      </w:r>
      <w:r w:rsidR="000B44CF">
        <w:rPr>
          <w:lang w:val="en-GB"/>
        </w:rPr>
        <w:t xml:space="preserve"> close attention to your personal development, focus on an attractive job content and </w:t>
      </w:r>
      <w:r w:rsidR="00B90E6F">
        <w:rPr>
          <w:lang w:val="en-GB"/>
        </w:rPr>
        <w:t>involvement at LACO.</w:t>
      </w:r>
    </w:p>
    <w:p w14:paraId="33EC1C72" w14:textId="77777777" w:rsidR="00B90E6F" w:rsidRDefault="00B90E6F" w:rsidP="00973963">
      <w:pPr>
        <w:tabs>
          <w:tab w:val="left" w:pos="142"/>
        </w:tabs>
        <w:spacing w:after="0"/>
        <w:rPr>
          <w:lang w:val="en-GB"/>
        </w:rPr>
      </w:pPr>
    </w:p>
    <w:p w14:paraId="040C01DB" w14:textId="77777777" w:rsidR="00B936C8" w:rsidRDefault="00B936C8" w:rsidP="00973963">
      <w:pPr>
        <w:tabs>
          <w:tab w:val="left" w:pos="142"/>
        </w:tabs>
        <w:spacing w:after="0"/>
        <w:rPr>
          <w:lang w:val="en-GB"/>
        </w:rPr>
      </w:pPr>
      <w:r>
        <w:rPr>
          <w:lang w:val="en-GB"/>
        </w:rPr>
        <w:t>We invite you to carefully reflect on your yearly performance review.</w:t>
      </w:r>
    </w:p>
    <w:p w14:paraId="5BAFEA20" w14:textId="77777777" w:rsidR="00B936C8" w:rsidRDefault="00B936C8" w:rsidP="00973963">
      <w:pPr>
        <w:tabs>
          <w:tab w:val="left" w:pos="142"/>
        </w:tabs>
        <w:spacing w:after="0"/>
        <w:rPr>
          <w:lang w:val="en-GB"/>
        </w:rPr>
      </w:pPr>
    </w:p>
    <w:p w14:paraId="06B5B6FA" w14:textId="77777777" w:rsidR="00B936C8" w:rsidRPr="00B936C8" w:rsidRDefault="00B90E6F" w:rsidP="00B936C8">
      <w:pPr>
        <w:tabs>
          <w:tab w:val="left" w:pos="142"/>
        </w:tabs>
        <w:spacing w:after="0"/>
        <w:rPr>
          <w:lang w:val="en-GB"/>
        </w:rPr>
      </w:pPr>
      <w:r w:rsidRPr="00B936C8">
        <w:rPr>
          <w:lang w:val="en-GB"/>
        </w:rPr>
        <w:t>This document covers the various aspects of your life as a consultant @ LACO</w:t>
      </w:r>
      <w:r w:rsidR="00B936C8" w:rsidRPr="00B936C8">
        <w:rPr>
          <w:lang w:val="en-GB"/>
        </w:rPr>
        <w:t xml:space="preserve">: </w:t>
      </w:r>
    </w:p>
    <w:p w14:paraId="04395723" w14:textId="77777777" w:rsidR="00B936C8" w:rsidRDefault="00B936C8" w:rsidP="00B936C8">
      <w:pPr>
        <w:pStyle w:val="ListParagraph"/>
        <w:numPr>
          <w:ilvl w:val="0"/>
          <w:numId w:val="5"/>
        </w:numPr>
        <w:tabs>
          <w:tab w:val="left" w:pos="142"/>
        </w:tabs>
        <w:spacing w:after="0"/>
        <w:rPr>
          <w:lang w:val="en-GB"/>
        </w:rPr>
      </w:pPr>
      <w:r>
        <w:rPr>
          <w:lang w:val="en-GB"/>
        </w:rPr>
        <w:t>Your Mission(s)</w:t>
      </w:r>
    </w:p>
    <w:p w14:paraId="26D083AD" w14:textId="77777777" w:rsidR="00B936C8" w:rsidRDefault="00B936C8" w:rsidP="00B936C8">
      <w:pPr>
        <w:pStyle w:val="ListParagraph"/>
        <w:numPr>
          <w:ilvl w:val="0"/>
          <w:numId w:val="5"/>
        </w:numPr>
        <w:tabs>
          <w:tab w:val="left" w:pos="142"/>
        </w:tabs>
        <w:spacing w:after="0"/>
        <w:rPr>
          <w:lang w:val="en-GB"/>
        </w:rPr>
      </w:pPr>
      <w:r>
        <w:rPr>
          <w:lang w:val="en-GB"/>
        </w:rPr>
        <w:t>Career Development  / Knowledge Development</w:t>
      </w:r>
    </w:p>
    <w:p w14:paraId="285852E6" w14:textId="77777777" w:rsidR="00B936C8" w:rsidRDefault="00B936C8" w:rsidP="00B936C8">
      <w:pPr>
        <w:pStyle w:val="ListParagraph"/>
        <w:numPr>
          <w:ilvl w:val="0"/>
          <w:numId w:val="5"/>
        </w:numPr>
        <w:tabs>
          <w:tab w:val="left" w:pos="142"/>
        </w:tabs>
        <w:spacing w:after="0"/>
        <w:rPr>
          <w:lang w:val="en-GB"/>
        </w:rPr>
      </w:pPr>
      <w:r>
        <w:rPr>
          <w:lang w:val="en-GB"/>
        </w:rPr>
        <w:t>Your Life @ LACO</w:t>
      </w:r>
    </w:p>
    <w:p w14:paraId="5F710D3B" w14:textId="77777777" w:rsidR="00B936C8" w:rsidRPr="00D144B9" w:rsidRDefault="00B936C8" w:rsidP="00B936C8">
      <w:pPr>
        <w:pStyle w:val="ListParagraph"/>
        <w:numPr>
          <w:ilvl w:val="0"/>
          <w:numId w:val="5"/>
        </w:numPr>
        <w:tabs>
          <w:tab w:val="left" w:pos="142"/>
        </w:tabs>
        <w:spacing w:after="0"/>
        <w:rPr>
          <w:lang w:val="en-GB"/>
        </w:rPr>
      </w:pPr>
      <w:r>
        <w:rPr>
          <w:lang w:val="en-GB"/>
        </w:rPr>
        <w:t>Participative Management</w:t>
      </w:r>
    </w:p>
    <w:p w14:paraId="0F157BCF" w14:textId="77777777" w:rsidR="00B90E6F" w:rsidRDefault="00B90E6F" w:rsidP="00973963">
      <w:pPr>
        <w:tabs>
          <w:tab w:val="left" w:pos="142"/>
        </w:tabs>
        <w:spacing w:after="0"/>
        <w:rPr>
          <w:lang w:val="en-GB"/>
        </w:rPr>
      </w:pPr>
    </w:p>
    <w:p w14:paraId="463B72D7" w14:textId="77777777" w:rsidR="00B90E6F" w:rsidRDefault="00B90E6F" w:rsidP="00973963">
      <w:pPr>
        <w:tabs>
          <w:tab w:val="left" w:pos="142"/>
        </w:tabs>
        <w:spacing w:after="0"/>
        <w:rPr>
          <w:lang w:val="en-GB"/>
        </w:rPr>
      </w:pPr>
    </w:p>
    <w:p w14:paraId="71B1763F" w14:textId="77777777" w:rsidR="00162B4B" w:rsidRDefault="00B936C8" w:rsidP="00973963">
      <w:pPr>
        <w:tabs>
          <w:tab w:val="left" w:pos="142"/>
        </w:tabs>
        <w:spacing w:after="0"/>
        <w:rPr>
          <w:lang w:val="en-GB"/>
        </w:rPr>
      </w:pPr>
      <w:r>
        <w:rPr>
          <w:noProof/>
          <w:lang w:val="nl-BE" w:eastAsia="nl-BE"/>
        </w:rPr>
        <w:drawing>
          <wp:inline distT="0" distB="0" distL="0" distR="0" wp14:anchorId="7F3D8F32" wp14:editId="77AB6CCB">
            <wp:extent cx="4495800" cy="30003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95800" cy="3000375"/>
                    </a:xfrm>
                    <a:prstGeom prst="rect">
                      <a:avLst/>
                    </a:prstGeom>
                  </pic:spPr>
                </pic:pic>
              </a:graphicData>
            </a:graphic>
          </wp:inline>
        </w:drawing>
      </w:r>
    </w:p>
    <w:p w14:paraId="40124E6A" w14:textId="77777777" w:rsidR="00162B4B" w:rsidRDefault="00162B4B" w:rsidP="00162B4B">
      <w:pPr>
        <w:pStyle w:val="ListParagraph"/>
        <w:tabs>
          <w:tab w:val="left" w:pos="142"/>
        </w:tabs>
        <w:spacing w:after="0"/>
        <w:rPr>
          <w:lang w:val="en-GB"/>
        </w:rPr>
      </w:pPr>
    </w:p>
    <w:p w14:paraId="19571858" w14:textId="77777777" w:rsidR="00A70079" w:rsidRDefault="00A70079">
      <w:pPr>
        <w:spacing w:after="200" w:line="276" w:lineRule="auto"/>
        <w:jc w:val="left"/>
        <w:rPr>
          <w:lang w:val="en-GB"/>
        </w:rPr>
      </w:pPr>
      <w:r>
        <w:rPr>
          <w:lang w:val="en-GB"/>
        </w:rPr>
        <w:br w:type="page"/>
      </w:r>
    </w:p>
    <w:p w14:paraId="3D4DA7A9" w14:textId="77777777" w:rsidR="00B90E6F" w:rsidRPr="00B90E6F" w:rsidRDefault="00B90E6F" w:rsidP="00B90E6F">
      <w:pPr>
        <w:tabs>
          <w:tab w:val="left" w:pos="142"/>
        </w:tabs>
        <w:spacing w:after="0"/>
        <w:rPr>
          <w:lang w:val="en-GB"/>
        </w:rPr>
      </w:pPr>
    </w:p>
    <w:p w14:paraId="6725C101" w14:textId="77777777" w:rsidR="00B936C8" w:rsidRPr="00CB658F" w:rsidRDefault="00B936C8" w:rsidP="00EE1B66">
      <w:pPr>
        <w:pStyle w:val="ListParagraph"/>
        <w:numPr>
          <w:ilvl w:val="0"/>
          <w:numId w:val="6"/>
        </w:numPr>
        <w:tabs>
          <w:tab w:val="left" w:pos="0"/>
        </w:tabs>
        <w:spacing w:after="0"/>
        <w:ind w:left="426" w:hanging="437"/>
        <w:rPr>
          <w:u w:val="single"/>
          <w:lang w:val="en-GB"/>
        </w:rPr>
      </w:pPr>
      <w:r w:rsidRPr="00CB658F">
        <w:rPr>
          <w:u w:val="single"/>
          <w:lang w:val="en-GB"/>
        </w:rPr>
        <w:t>Your Mission(s)</w:t>
      </w:r>
    </w:p>
    <w:p w14:paraId="2E6A2F90" w14:textId="77777777" w:rsidR="00CB658F" w:rsidRDefault="00CB658F" w:rsidP="00CB658F">
      <w:pPr>
        <w:pStyle w:val="ListParagraph"/>
        <w:tabs>
          <w:tab w:val="left" w:pos="0"/>
        </w:tabs>
        <w:spacing w:after="0"/>
        <w:ind w:left="426"/>
        <w:rPr>
          <w:lang w:val="en-GB"/>
        </w:rPr>
      </w:pPr>
    </w:p>
    <w:p w14:paraId="3AAF65E1" w14:textId="77777777" w:rsidR="00B936C8" w:rsidRDefault="00EE1B66" w:rsidP="00EE1B66">
      <w:pPr>
        <w:pStyle w:val="ListParagraph"/>
        <w:tabs>
          <w:tab w:val="left" w:pos="0"/>
        </w:tabs>
        <w:spacing w:after="0"/>
        <w:ind w:left="426" w:hanging="437"/>
        <w:rPr>
          <w:lang w:val="en-GB"/>
        </w:rPr>
      </w:pPr>
      <w:r>
        <w:rPr>
          <w:lang w:val="en-GB"/>
        </w:rPr>
        <w:tab/>
      </w:r>
      <w:r>
        <w:rPr>
          <w:lang w:val="en-GB"/>
        </w:rPr>
        <w:tab/>
      </w:r>
      <w:r w:rsidR="00B936C8">
        <w:rPr>
          <w:lang w:val="en-GB"/>
        </w:rPr>
        <w:t>This part of the Performance Review is focused on your mission(s) at the customer(s).</w:t>
      </w:r>
    </w:p>
    <w:p w14:paraId="75E435E9" w14:textId="77777777" w:rsidR="00B936C8" w:rsidRDefault="00EE1B66" w:rsidP="00EE1B66">
      <w:pPr>
        <w:pStyle w:val="ListParagraph"/>
        <w:tabs>
          <w:tab w:val="left" w:pos="0"/>
        </w:tabs>
        <w:spacing w:after="0"/>
        <w:ind w:left="426" w:hanging="437"/>
        <w:rPr>
          <w:lang w:val="en-GB"/>
        </w:rPr>
      </w:pPr>
      <w:r>
        <w:rPr>
          <w:lang w:val="en-GB"/>
        </w:rPr>
        <w:tab/>
      </w:r>
      <w:r>
        <w:rPr>
          <w:lang w:val="en-GB"/>
        </w:rPr>
        <w:tab/>
      </w:r>
      <w:r w:rsidR="00B936C8">
        <w:rPr>
          <w:lang w:val="en-GB"/>
        </w:rPr>
        <w:t>It is based on a Win-Win-Win principle: You, the Customer, LACO.</w:t>
      </w:r>
    </w:p>
    <w:p w14:paraId="4EF52F4B" w14:textId="77777777" w:rsidR="00B936C8" w:rsidRDefault="00EE1B66" w:rsidP="00EE1B66">
      <w:pPr>
        <w:pStyle w:val="ListParagraph"/>
        <w:tabs>
          <w:tab w:val="left" w:pos="0"/>
        </w:tabs>
        <w:spacing w:after="0"/>
        <w:ind w:left="426" w:hanging="437"/>
        <w:rPr>
          <w:lang w:val="en-GB"/>
        </w:rPr>
      </w:pPr>
      <w:r>
        <w:rPr>
          <w:lang w:val="en-GB"/>
        </w:rPr>
        <w:tab/>
      </w:r>
      <w:r>
        <w:rPr>
          <w:lang w:val="en-GB"/>
        </w:rPr>
        <w:tab/>
      </w:r>
      <w:r w:rsidR="00B936C8">
        <w:rPr>
          <w:lang w:val="en-GB"/>
        </w:rPr>
        <w:t xml:space="preserve">We will </w:t>
      </w:r>
      <w:r w:rsidR="00B936C8" w:rsidRPr="00B936C8">
        <w:rPr>
          <w:lang w:val="en-GB"/>
        </w:rPr>
        <w:t xml:space="preserve">focus on </w:t>
      </w:r>
      <w:r w:rsidR="00B936C8">
        <w:rPr>
          <w:lang w:val="en-GB"/>
        </w:rPr>
        <w:t>what’s going well, the added value you d</w:t>
      </w:r>
      <w:r w:rsidR="00D760F6">
        <w:rPr>
          <w:lang w:val="en-GB"/>
        </w:rPr>
        <w:t>eliver to the client, how we can</w:t>
      </w:r>
      <w:r w:rsidR="00B936C8">
        <w:rPr>
          <w:lang w:val="en-GB"/>
        </w:rPr>
        <w:t xml:space="preserve"> support you to grow in your role and create additional opportunities for you.</w:t>
      </w:r>
    </w:p>
    <w:p w14:paraId="2F242FA2" w14:textId="77777777" w:rsidR="007450B2" w:rsidRPr="007450B2" w:rsidRDefault="007450B2" w:rsidP="00EE1B66">
      <w:pPr>
        <w:pStyle w:val="ListParagraph"/>
        <w:tabs>
          <w:tab w:val="left" w:pos="0"/>
        </w:tabs>
        <w:spacing w:after="0"/>
        <w:ind w:left="426" w:hanging="437"/>
        <w:rPr>
          <w:lang w:val="en-GB"/>
        </w:rPr>
      </w:pPr>
    </w:p>
    <w:p w14:paraId="1A441619" w14:textId="77777777" w:rsidR="00B936C8" w:rsidRDefault="00B936C8" w:rsidP="00B936C8">
      <w:pPr>
        <w:tabs>
          <w:tab w:val="left" w:pos="142"/>
        </w:tabs>
        <w:spacing w:after="0"/>
        <w:rPr>
          <w:lang w:val="en-GB"/>
        </w:rPr>
      </w:pPr>
    </w:p>
    <w:p w14:paraId="4110720E" w14:textId="77777777" w:rsidR="00B936C8" w:rsidRDefault="00B936C8" w:rsidP="00B936C8">
      <w:pPr>
        <w:tabs>
          <w:tab w:val="left" w:pos="142"/>
        </w:tabs>
        <w:spacing w:after="0"/>
        <w:rPr>
          <w:lang w:val="en-GB"/>
        </w:rPr>
      </w:pPr>
      <w:r>
        <w:rPr>
          <w:lang w:val="en-GB"/>
        </w:rPr>
        <w:t xml:space="preserve">Every person has his own context, ambitions, aspirations and skills. </w:t>
      </w:r>
      <w:r w:rsidR="001A63D0">
        <w:rPr>
          <w:lang w:val="en-GB"/>
        </w:rPr>
        <w:t>Therefore,</w:t>
      </w:r>
      <w:r>
        <w:rPr>
          <w:lang w:val="en-GB"/>
        </w:rPr>
        <w:t xml:space="preserve"> every person </w:t>
      </w:r>
      <w:r w:rsidR="001A63D0">
        <w:rPr>
          <w:lang w:val="en-GB"/>
        </w:rPr>
        <w:t>contributes</w:t>
      </w:r>
      <w:r>
        <w:rPr>
          <w:lang w:val="en-GB"/>
        </w:rPr>
        <w:t xml:space="preserve"> in the growth of LACO in his own way.</w:t>
      </w:r>
    </w:p>
    <w:p w14:paraId="2EF46D09" w14:textId="77777777" w:rsidR="00B936C8" w:rsidRDefault="00B936C8" w:rsidP="00B936C8">
      <w:pPr>
        <w:tabs>
          <w:tab w:val="left" w:pos="142"/>
        </w:tabs>
        <w:spacing w:after="0"/>
        <w:rPr>
          <w:lang w:val="en-GB"/>
        </w:rPr>
      </w:pPr>
      <w:r>
        <w:rPr>
          <w:lang w:val="en-GB"/>
        </w:rPr>
        <w:t xml:space="preserve">Your input is key. Please tell us your view on our added value to LACO in </w:t>
      </w:r>
      <w:r w:rsidR="001A63D0">
        <w:rPr>
          <w:lang w:val="en-GB"/>
        </w:rPr>
        <w:t>a</w:t>
      </w:r>
      <w:r>
        <w:rPr>
          <w:lang w:val="en-GB"/>
        </w:rPr>
        <w:t xml:space="preserve"> broader sense.</w:t>
      </w:r>
    </w:p>
    <w:p w14:paraId="7207C5F6" w14:textId="77777777" w:rsidR="00B936C8" w:rsidRDefault="00B936C8" w:rsidP="00B936C8">
      <w:pPr>
        <w:tabs>
          <w:tab w:val="left" w:pos="142"/>
        </w:tabs>
        <w:spacing w:after="0"/>
        <w:rPr>
          <w:lang w:val="en-GB"/>
        </w:rPr>
      </w:pPr>
    </w:p>
    <w:p w14:paraId="2F426A73" w14:textId="77777777" w:rsidR="00CB658F" w:rsidRPr="00CB658F" w:rsidRDefault="00CB658F" w:rsidP="00CB658F">
      <w:pPr>
        <w:pStyle w:val="ListParagraph"/>
        <w:numPr>
          <w:ilvl w:val="0"/>
          <w:numId w:val="6"/>
        </w:numPr>
        <w:tabs>
          <w:tab w:val="left" w:pos="142"/>
        </w:tabs>
        <w:spacing w:after="0"/>
        <w:ind w:left="426" w:hanging="426"/>
        <w:rPr>
          <w:u w:val="single"/>
          <w:lang w:val="en-GB"/>
        </w:rPr>
      </w:pPr>
      <w:r w:rsidRPr="00CB658F">
        <w:rPr>
          <w:u w:val="single"/>
          <w:lang w:val="en-GB"/>
        </w:rPr>
        <w:t>Career Development  / Knowledge Development</w:t>
      </w:r>
    </w:p>
    <w:p w14:paraId="21FA8FD3" w14:textId="77777777" w:rsidR="00B936C8" w:rsidRDefault="00B936C8" w:rsidP="00CB658F">
      <w:pPr>
        <w:pStyle w:val="ListParagraph"/>
        <w:spacing w:after="0"/>
        <w:ind w:left="426" w:hanging="426"/>
        <w:rPr>
          <w:u w:val="single"/>
          <w:lang w:val="en-GB"/>
        </w:rPr>
      </w:pPr>
    </w:p>
    <w:p w14:paraId="246C6786" w14:textId="77777777" w:rsidR="00CB658F" w:rsidRDefault="00CB658F" w:rsidP="00CB658F">
      <w:pPr>
        <w:pStyle w:val="ListParagraph"/>
        <w:spacing w:after="0"/>
        <w:ind w:left="1135" w:hanging="426"/>
        <w:rPr>
          <w:lang w:val="en-GB"/>
        </w:rPr>
      </w:pPr>
      <w:r>
        <w:rPr>
          <w:lang w:val="en-GB"/>
        </w:rPr>
        <w:t xml:space="preserve">Share with us your investments in your career development: trainings, self-study, own development, </w:t>
      </w:r>
    </w:p>
    <w:p w14:paraId="6DCC394C" w14:textId="77777777" w:rsidR="00CB658F" w:rsidRDefault="00CB658F" w:rsidP="00CB658F">
      <w:pPr>
        <w:pStyle w:val="ListParagraph"/>
        <w:spacing w:after="0"/>
        <w:ind w:left="1135" w:hanging="426"/>
        <w:rPr>
          <w:lang w:val="en-GB"/>
        </w:rPr>
      </w:pPr>
      <w:r>
        <w:rPr>
          <w:lang w:val="en-GB"/>
        </w:rPr>
        <w:t>certi</w:t>
      </w:r>
      <w:r w:rsidR="00D760F6">
        <w:rPr>
          <w:lang w:val="en-GB"/>
        </w:rPr>
        <w:t>fi</w:t>
      </w:r>
      <w:r>
        <w:rPr>
          <w:lang w:val="en-GB"/>
        </w:rPr>
        <w:t>cates, etc.</w:t>
      </w:r>
    </w:p>
    <w:p w14:paraId="4EBF0C99" w14:textId="77777777" w:rsidR="00CB658F" w:rsidRDefault="00CB658F" w:rsidP="00CB658F">
      <w:pPr>
        <w:pStyle w:val="ListParagraph"/>
        <w:spacing w:after="0"/>
        <w:ind w:left="1135" w:hanging="426"/>
        <w:rPr>
          <w:lang w:val="en-GB"/>
        </w:rPr>
      </w:pPr>
      <w:r>
        <w:rPr>
          <w:lang w:val="en-GB"/>
        </w:rPr>
        <w:t xml:space="preserve">What is your vision on your next career </w:t>
      </w:r>
      <w:r w:rsidR="001A63D0">
        <w:rPr>
          <w:lang w:val="en-GB"/>
        </w:rPr>
        <w:t>move?</w:t>
      </w:r>
    </w:p>
    <w:p w14:paraId="12532A51" w14:textId="77777777" w:rsidR="00CB658F" w:rsidRDefault="00CB658F" w:rsidP="00CB658F">
      <w:pPr>
        <w:pStyle w:val="ListParagraph"/>
        <w:spacing w:after="0"/>
        <w:ind w:left="1135" w:hanging="426"/>
        <w:rPr>
          <w:lang w:val="en-GB"/>
        </w:rPr>
      </w:pPr>
    </w:p>
    <w:p w14:paraId="1B8B2C03" w14:textId="77777777" w:rsidR="00CB658F" w:rsidRPr="00CB658F" w:rsidRDefault="00CB658F" w:rsidP="00A70079">
      <w:pPr>
        <w:pStyle w:val="ListParagraph"/>
        <w:numPr>
          <w:ilvl w:val="0"/>
          <w:numId w:val="6"/>
        </w:numPr>
        <w:spacing w:after="0"/>
        <w:ind w:left="426" w:hanging="426"/>
        <w:rPr>
          <w:u w:val="single"/>
          <w:lang w:val="en-GB"/>
        </w:rPr>
      </w:pPr>
      <w:r w:rsidRPr="00CB658F">
        <w:rPr>
          <w:u w:val="single"/>
          <w:lang w:val="en-GB"/>
        </w:rPr>
        <w:t>Your Life@LACO</w:t>
      </w:r>
    </w:p>
    <w:p w14:paraId="4524269D" w14:textId="77777777" w:rsidR="00CB658F" w:rsidRDefault="00CB658F" w:rsidP="00A70079">
      <w:pPr>
        <w:pStyle w:val="ListParagraph"/>
        <w:spacing w:after="0"/>
        <w:ind w:left="426" w:hanging="426"/>
        <w:rPr>
          <w:lang w:val="en-GB"/>
        </w:rPr>
      </w:pPr>
    </w:p>
    <w:p w14:paraId="16EA1F5E" w14:textId="77777777" w:rsidR="00CB658F" w:rsidRPr="00CB658F" w:rsidRDefault="00CB658F" w:rsidP="007450B2">
      <w:pPr>
        <w:pStyle w:val="ListParagraph"/>
        <w:spacing w:after="0"/>
        <w:ind w:left="426"/>
        <w:rPr>
          <w:lang w:val="en-GB"/>
        </w:rPr>
      </w:pPr>
      <w:r>
        <w:rPr>
          <w:lang w:val="en-GB"/>
        </w:rPr>
        <w:t>We are eager to know how you do appreciate the social opportunities for engagement and networking.</w:t>
      </w:r>
    </w:p>
    <w:p w14:paraId="2EC213D2" w14:textId="77777777" w:rsidR="00B936C8" w:rsidRPr="00B936C8" w:rsidRDefault="00B936C8" w:rsidP="00A70079">
      <w:pPr>
        <w:spacing w:after="0"/>
        <w:ind w:left="426" w:hanging="426"/>
        <w:rPr>
          <w:lang w:val="en-GB"/>
        </w:rPr>
      </w:pPr>
    </w:p>
    <w:p w14:paraId="667F1B61" w14:textId="77777777" w:rsidR="002444B0" w:rsidRPr="00A70079" w:rsidRDefault="00CB658F" w:rsidP="00A70079">
      <w:pPr>
        <w:pStyle w:val="ListParagraph"/>
        <w:numPr>
          <w:ilvl w:val="0"/>
          <w:numId w:val="6"/>
        </w:numPr>
        <w:tabs>
          <w:tab w:val="left" w:pos="142"/>
        </w:tabs>
        <w:spacing w:after="0"/>
        <w:ind w:left="426" w:hanging="426"/>
        <w:rPr>
          <w:u w:val="single"/>
          <w:lang w:val="en-GB"/>
        </w:rPr>
      </w:pPr>
      <w:r w:rsidRPr="00A70079">
        <w:rPr>
          <w:u w:val="single"/>
          <w:lang w:val="en-GB"/>
        </w:rPr>
        <w:t>Participative Management</w:t>
      </w:r>
    </w:p>
    <w:p w14:paraId="354A4C01" w14:textId="77777777" w:rsidR="00CB658F" w:rsidRDefault="00CB658F" w:rsidP="00A70079">
      <w:pPr>
        <w:pStyle w:val="ListParagraph"/>
        <w:tabs>
          <w:tab w:val="left" w:pos="142"/>
        </w:tabs>
        <w:spacing w:after="0"/>
        <w:ind w:left="426" w:hanging="426"/>
        <w:rPr>
          <w:lang w:val="en-GB"/>
        </w:rPr>
      </w:pPr>
    </w:p>
    <w:p w14:paraId="7E528E30" w14:textId="2909C35F" w:rsidR="00A70079" w:rsidRDefault="00372D01" w:rsidP="00A70079">
      <w:pPr>
        <w:tabs>
          <w:tab w:val="left" w:pos="142"/>
        </w:tabs>
        <w:spacing w:after="0"/>
        <w:ind w:left="426" w:hanging="426"/>
        <w:rPr>
          <w:lang w:val="en-GB"/>
        </w:rPr>
      </w:pPr>
      <w:r>
        <w:rPr>
          <w:lang w:val="en-GB"/>
        </w:rPr>
        <w:tab/>
      </w:r>
      <w:r>
        <w:rPr>
          <w:lang w:val="en-GB"/>
        </w:rPr>
        <w:tab/>
      </w:r>
      <w:r w:rsidR="00A70079">
        <w:rPr>
          <w:lang w:val="en-GB"/>
        </w:rPr>
        <w:t xml:space="preserve">We </w:t>
      </w:r>
      <w:r>
        <w:rPr>
          <w:lang w:val="en-GB"/>
        </w:rPr>
        <w:t>build</w:t>
      </w:r>
      <w:r w:rsidR="00A70079">
        <w:rPr>
          <w:lang w:val="en-GB"/>
        </w:rPr>
        <w:t xml:space="preserve"> a very open culture where we invite </w:t>
      </w:r>
      <w:r w:rsidR="00A70079" w:rsidRPr="00A70079">
        <w:rPr>
          <w:lang w:val="en-GB"/>
        </w:rPr>
        <w:t xml:space="preserve">all </w:t>
      </w:r>
      <w:r w:rsidR="00A70079">
        <w:rPr>
          <w:lang w:val="en-GB"/>
        </w:rPr>
        <w:t>colleagues</w:t>
      </w:r>
      <w:r w:rsidR="00A70079" w:rsidRPr="00A70079">
        <w:rPr>
          <w:lang w:val="en-GB"/>
        </w:rPr>
        <w:t xml:space="preserve"> </w:t>
      </w:r>
      <w:r w:rsidR="00A70079">
        <w:rPr>
          <w:lang w:val="en-GB"/>
        </w:rPr>
        <w:t xml:space="preserve">to participate in the future and management of LACO, </w:t>
      </w:r>
      <w:r w:rsidR="00A70079" w:rsidRPr="00A70079">
        <w:rPr>
          <w:lang w:val="en-GB"/>
        </w:rPr>
        <w:t xml:space="preserve">to contribute to </w:t>
      </w:r>
      <w:r w:rsidR="00A70079">
        <w:rPr>
          <w:lang w:val="en-GB"/>
        </w:rPr>
        <w:t xml:space="preserve">business opportunities, </w:t>
      </w:r>
      <w:r w:rsidR="001A63D0">
        <w:rPr>
          <w:lang w:val="en-GB"/>
        </w:rPr>
        <w:t>offerings, processes</w:t>
      </w:r>
      <w:r w:rsidR="00A70079">
        <w:rPr>
          <w:lang w:val="en-GB"/>
        </w:rPr>
        <w:t xml:space="preserve"> and </w:t>
      </w:r>
      <w:r w:rsidR="00A70079" w:rsidRPr="00A70079">
        <w:rPr>
          <w:lang w:val="en-GB"/>
        </w:rPr>
        <w:t xml:space="preserve">policies and decisions that achieve business goals </w:t>
      </w:r>
      <w:r w:rsidR="00A70079">
        <w:rPr>
          <w:lang w:val="en-GB"/>
        </w:rPr>
        <w:t xml:space="preserve">and job-satisfaction. Please tell us how </w:t>
      </w:r>
      <w:r w:rsidR="007450B2">
        <w:rPr>
          <w:lang w:val="en-GB"/>
        </w:rPr>
        <w:t xml:space="preserve">you </w:t>
      </w:r>
      <w:r w:rsidR="00A70079">
        <w:rPr>
          <w:lang w:val="en-GB"/>
        </w:rPr>
        <w:t>are</w:t>
      </w:r>
      <w:r w:rsidR="001C7F59">
        <w:rPr>
          <w:lang w:val="en-GB"/>
        </w:rPr>
        <w:t xml:space="preserve"> engaged o</w:t>
      </w:r>
      <w:r w:rsidR="00A70079">
        <w:rPr>
          <w:lang w:val="en-GB"/>
        </w:rPr>
        <w:t xml:space="preserve">r would </w:t>
      </w:r>
      <w:r w:rsidR="001A63D0">
        <w:rPr>
          <w:lang w:val="en-GB"/>
        </w:rPr>
        <w:t>like</w:t>
      </w:r>
      <w:r w:rsidR="00A70079">
        <w:rPr>
          <w:lang w:val="en-GB"/>
        </w:rPr>
        <w:t xml:space="preserve"> to be</w:t>
      </w:r>
      <w:r w:rsidR="001C7F59">
        <w:rPr>
          <w:lang w:val="en-GB"/>
        </w:rPr>
        <w:t>come</w:t>
      </w:r>
      <w:r w:rsidR="00A70079">
        <w:rPr>
          <w:lang w:val="en-GB"/>
        </w:rPr>
        <w:t xml:space="preserve"> involved.</w:t>
      </w:r>
      <w:r w:rsidR="007450B2">
        <w:rPr>
          <w:lang w:val="en-GB"/>
        </w:rPr>
        <w:t xml:space="preserve"> We welcome all initiatives a</w:t>
      </w:r>
      <w:r w:rsidR="001A63D0">
        <w:rPr>
          <w:lang w:val="en-GB"/>
        </w:rPr>
        <w:t>n</w:t>
      </w:r>
      <w:r w:rsidR="007450B2">
        <w:rPr>
          <w:lang w:val="en-GB"/>
        </w:rPr>
        <w:t>d ideas</w:t>
      </w:r>
      <w:r w:rsidR="001A63D0">
        <w:rPr>
          <w:lang w:val="en-GB"/>
        </w:rPr>
        <w:t>.</w:t>
      </w:r>
    </w:p>
    <w:p w14:paraId="4025C0BF" w14:textId="77777777" w:rsidR="00A70079" w:rsidRDefault="00A70079" w:rsidP="00A70079">
      <w:pPr>
        <w:tabs>
          <w:tab w:val="left" w:pos="142"/>
        </w:tabs>
        <w:spacing w:after="0"/>
        <w:ind w:left="720"/>
        <w:rPr>
          <w:lang w:val="en-GB"/>
        </w:rPr>
      </w:pPr>
    </w:p>
    <w:p w14:paraId="03603C3A" w14:textId="77777777" w:rsidR="007450B2" w:rsidRDefault="007450B2" w:rsidP="007450B2">
      <w:pPr>
        <w:tabs>
          <w:tab w:val="left" w:pos="142"/>
        </w:tabs>
        <w:spacing w:after="0"/>
        <w:rPr>
          <w:lang w:val="en-GB"/>
        </w:rPr>
      </w:pPr>
      <w:r>
        <w:rPr>
          <w:lang w:val="en-GB"/>
        </w:rPr>
        <w:t xml:space="preserve">Thank you for taking the time and reflect on your career and engagement @ LACO. Your input is most valuable to us. </w:t>
      </w:r>
      <w:r w:rsidR="00127C0B">
        <w:rPr>
          <w:lang w:val="en-GB"/>
        </w:rPr>
        <w:t>It’s</w:t>
      </w:r>
      <w:r>
        <w:rPr>
          <w:lang w:val="en-GB"/>
        </w:rPr>
        <w:t xml:space="preserve"> key for us to empower you, so you make the best out of yourself and be happy@LACO.</w:t>
      </w:r>
    </w:p>
    <w:p w14:paraId="1DF33292" w14:textId="77777777" w:rsidR="007450B2" w:rsidRDefault="007450B2" w:rsidP="007450B2">
      <w:pPr>
        <w:tabs>
          <w:tab w:val="left" w:pos="142"/>
        </w:tabs>
        <w:spacing w:after="0"/>
        <w:rPr>
          <w:lang w:val="en-GB"/>
        </w:rPr>
      </w:pPr>
    </w:p>
    <w:p w14:paraId="15E7D90B" w14:textId="77777777" w:rsidR="007450B2" w:rsidRDefault="007450B2" w:rsidP="007450B2">
      <w:pPr>
        <w:tabs>
          <w:tab w:val="left" w:pos="142"/>
        </w:tabs>
        <w:spacing w:after="0"/>
        <w:rPr>
          <w:lang w:val="en-GB"/>
        </w:rPr>
      </w:pPr>
      <w:r>
        <w:rPr>
          <w:lang w:val="en-GB"/>
        </w:rPr>
        <w:t>Please don’t hesitate to contact Solange if you have any question.</w:t>
      </w:r>
    </w:p>
    <w:p w14:paraId="7A7E31D7" w14:textId="77777777" w:rsidR="007450B2" w:rsidRDefault="007450B2" w:rsidP="007450B2">
      <w:pPr>
        <w:tabs>
          <w:tab w:val="left" w:pos="142"/>
        </w:tabs>
        <w:spacing w:after="0"/>
        <w:rPr>
          <w:lang w:val="en-GB"/>
        </w:rPr>
      </w:pPr>
    </w:p>
    <w:p w14:paraId="564B03CF" w14:textId="77777777" w:rsidR="007450B2" w:rsidRDefault="007450B2" w:rsidP="007450B2">
      <w:pPr>
        <w:tabs>
          <w:tab w:val="left" w:pos="142"/>
        </w:tabs>
        <w:spacing w:after="0"/>
        <w:rPr>
          <w:lang w:val="en-GB"/>
        </w:rPr>
      </w:pPr>
    </w:p>
    <w:p w14:paraId="16DDFC09" w14:textId="77777777" w:rsidR="002444B0" w:rsidRDefault="002444B0" w:rsidP="00973963">
      <w:pPr>
        <w:tabs>
          <w:tab w:val="left" w:pos="142"/>
        </w:tabs>
        <w:spacing w:after="0"/>
        <w:rPr>
          <w:lang w:val="en-GB"/>
        </w:rPr>
      </w:pPr>
      <w:r>
        <w:rPr>
          <w:lang w:val="en-GB"/>
        </w:rPr>
        <w:t>Kind regards</w:t>
      </w:r>
    </w:p>
    <w:p w14:paraId="5D1AA4F5" w14:textId="77777777" w:rsidR="002444B0" w:rsidRDefault="002444B0" w:rsidP="00973963">
      <w:pPr>
        <w:tabs>
          <w:tab w:val="left" w:pos="142"/>
        </w:tabs>
        <w:spacing w:after="0"/>
        <w:rPr>
          <w:lang w:val="en-GB"/>
        </w:rPr>
      </w:pPr>
    </w:p>
    <w:p w14:paraId="623733FA" w14:textId="77777777" w:rsidR="002444B0" w:rsidRDefault="002444B0" w:rsidP="00973963">
      <w:pPr>
        <w:tabs>
          <w:tab w:val="left" w:pos="142"/>
        </w:tabs>
        <w:spacing w:after="0"/>
        <w:rPr>
          <w:lang w:val="en-GB"/>
        </w:rPr>
      </w:pPr>
      <w:r>
        <w:rPr>
          <w:lang w:val="en-GB"/>
        </w:rPr>
        <w:t>LACO management</w:t>
      </w:r>
    </w:p>
    <w:p w14:paraId="7AD1EA03" w14:textId="77777777" w:rsidR="00277478" w:rsidRPr="00973963" w:rsidRDefault="00277478" w:rsidP="00973963">
      <w:pPr>
        <w:tabs>
          <w:tab w:val="left" w:pos="142"/>
        </w:tabs>
        <w:spacing w:after="0"/>
        <w:rPr>
          <w:lang w:val="en-GB"/>
        </w:rPr>
      </w:pPr>
      <w:r w:rsidRPr="00277478">
        <w:rPr>
          <w:rFonts w:cs="Arial"/>
          <w:sz w:val="20"/>
          <w:szCs w:val="20"/>
          <w:lang w:val="en-GB"/>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88"/>
      </w:tblGrid>
      <w:tr w:rsidR="00277478" w:rsidRPr="001360E8" w14:paraId="6C146215" w14:textId="77777777" w:rsidTr="00ED41A4">
        <w:tc>
          <w:tcPr>
            <w:tcW w:w="9288" w:type="dxa"/>
          </w:tcPr>
          <w:p w14:paraId="620B8061" w14:textId="77777777" w:rsidR="00277478" w:rsidRPr="00277478" w:rsidRDefault="00277478" w:rsidP="00277478">
            <w:pPr>
              <w:tabs>
                <w:tab w:val="left" w:pos="6480"/>
              </w:tabs>
              <w:spacing w:after="0"/>
              <w:rPr>
                <w:rFonts w:asciiTheme="minorHAnsi" w:hAnsiTheme="minorHAnsi" w:cs="Arial"/>
                <w:b/>
                <w:sz w:val="16"/>
                <w:szCs w:val="16"/>
                <w:lang w:val="en-GB"/>
              </w:rPr>
            </w:pPr>
          </w:p>
          <w:p w14:paraId="6E48FCDA" w14:textId="0A1F0CD9" w:rsidR="00277478" w:rsidRPr="00277478" w:rsidRDefault="00277478" w:rsidP="00277478">
            <w:pPr>
              <w:tabs>
                <w:tab w:val="left" w:pos="6480"/>
              </w:tabs>
              <w:spacing w:after="0"/>
              <w:rPr>
                <w:rFonts w:asciiTheme="minorHAnsi" w:hAnsiTheme="minorHAnsi" w:cs="Arial"/>
                <w:szCs w:val="18"/>
                <w:lang w:val="en-GB"/>
              </w:rPr>
            </w:pPr>
            <w:r w:rsidRPr="00604FEF">
              <w:rPr>
                <w:rFonts w:asciiTheme="minorHAnsi" w:hAnsiTheme="minorHAnsi" w:cs="Arial"/>
                <w:b/>
                <w:sz w:val="20"/>
                <w:szCs w:val="20"/>
                <w:lang w:val="en-GB"/>
              </w:rPr>
              <w:t>Name of the consultant</w:t>
            </w:r>
            <w:r w:rsidRPr="00277478">
              <w:rPr>
                <w:rFonts w:asciiTheme="minorHAnsi" w:hAnsiTheme="minorHAnsi" w:cs="Arial"/>
                <w:b/>
                <w:i/>
                <w:szCs w:val="18"/>
                <w:lang w:val="en-GB"/>
              </w:rPr>
              <w:t xml:space="preserve">: </w:t>
            </w:r>
            <w:r w:rsidR="001360E8">
              <w:rPr>
                <w:rFonts w:asciiTheme="minorHAnsi" w:hAnsiTheme="minorHAnsi" w:cs="Arial"/>
                <w:szCs w:val="18"/>
                <w:lang w:val="nl-BE"/>
              </w:rPr>
              <w:fldChar w:fldCharType="begin">
                <w:ffData>
                  <w:name w:val="Text1"/>
                  <w:enabled/>
                  <w:calcOnExit w:val="0"/>
                  <w:textInput>
                    <w:default w:val="Oumar"/>
                  </w:textInput>
                </w:ffData>
              </w:fldChar>
            </w:r>
            <w:bookmarkStart w:id="1" w:name="Text1"/>
            <w:r w:rsidR="001360E8" w:rsidRPr="001360E8">
              <w:rPr>
                <w:rFonts w:asciiTheme="minorHAnsi" w:hAnsiTheme="minorHAnsi" w:cs="Arial"/>
                <w:szCs w:val="18"/>
                <w:lang w:val="en-GB"/>
              </w:rPr>
              <w:instrText xml:space="preserve"> FORMTEXT </w:instrText>
            </w:r>
            <w:r w:rsidR="001360E8">
              <w:rPr>
                <w:rFonts w:asciiTheme="minorHAnsi" w:hAnsiTheme="minorHAnsi" w:cs="Arial"/>
                <w:szCs w:val="18"/>
                <w:lang w:val="nl-BE"/>
              </w:rPr>
            </w:r>
            <w:r w:rsidR="001360E8">
              <w:rPr>
                <w:rFonts w:asciiTheme="minorHAnsi" w:hAnsiTheme="minorHAnsi" w:cs="Arial"/>
                <w:szCs w:val="18"/>
                <w:lang w:val="nl-BE"/>
              </w:rPr>
              <w:fldChar w:fldCharType="separate"/>
            </w:r>
            <w:r w:rsidR="001360E8" w:rsidRPr="001360E8">
              <w:rPr>
                <w:rFonts w:asciiTheme="minorHAnsi" w:hAnsiTheme="minorHAnsi" w:cs="Arial"/>
                <w:noProof/>
                <w:szCs w:val="18"/>
                <w:lang w:val="en-GB"/>
              </w:rPr>
              <w:t>Oumar</w:t>
            </w:r>
            <w:r w:rsidR="001360E8">
              <w:rPr>
                <w:rFonts w:asciiTheme="minorHAnsi" w:hAnsiTheme="minorHAnsi" w:cs="Arial"/>
                <w:szCs w:val="18"/>
                <w:lang w:val="nl-BE"/>
              </w:rPr>
              <w:fldChar w:fldCharType="end"/>
            </w:r>
            <w:bookmarkEnd w:id="1"/>
            <w:r w:rsidRPr="00277478">
              <w:rPr>
                <w:rFonts w:asciiTheme="minorHAnsi" w:hAnsiTheme="minorHAnsi" w:cs="Arial"/>
                <w:szCs w:val="18"/>
                <w:lang w:val="en-GB"/>
              </w:rPr>
              <w:t xml:space="preserve"> </w:t>
            </w:r>
            <w:r w:rsidR="001360E8">
              <w:rPr>
                <w:rFonts w:asciiTheme="minorHAnsi" w:hAnsiTheme="minorHAnsi" w:cs="Arial"/>
                <w:szCs w:val="18"/>
                <w:lang w:val="nl-BE"/>
              </w:rPr>
              <w:fldChar w:fldCharType="begin">
                <w:ffData>
                  <w:name w:val="Text2"/>
                  <w:enabled/>
                  <w:calcOnExit w:val="0"/>
                  <w:textInput>
                    <w:default w:val="Coulibaly"/>
                  </w:textInput>
                </w:ffData>
              </w:fldChar>
            </w:r>
            <w:bookmarkStart w:id="2" w:name="Text2"/>
            <w:r w:rsidR="001360E8" w:rsidRPr="001360E8">
              <w:rPr>
                <w:rFonts w:asciiTheme="minorHAnsi" w:hAnsiTheme="minorHAnsi" w:cs="Arial"/>
                <w:szCs w:val="18"/>
                <w:lang w:val="en-GB"/>
              </w:rPr>
              <w:instrText xml:space="preserve"> FORMTEXT </w:instrText>
            </w:r>
            <w:r w:rsidR="001360E8">
              <w:rPr>
                <w:rFonts w:asciiTheme="minorHAnsi" w:hAnsiTheme="minorHAnsi" w:cs="Arial"/>
                <w:szCs w:val="18"/>
                <w:lang w:val="nl-BE"/>
              </w:rPr>
            </w:r>
            <w:r w:rsidR="001360E8">
              <w:rPr>
                <w:rFonts w:asciiTheme="minorHAnsi" w:hAnsiTheme="minorHAnsi" w:cs="Arial"/>
                <w:szCs w:val="18"/>
                <w:lang w:val="nl-BE"/>
              </w:rPr>
              <w:fldChar w:fldCharType="separate"/>
            </w:r>
            <w:r w:rsidR="001360E8" w:rsidRPr="001360E8">
              <w:rPr>
                <w:rFonts w:asciiTheme="minorHAnsi" w:hAnsiTheme="minorHAnsi" w:cs="Arial"/>
                <w:noProof/>
                <w:szCs w:val="18"/>
                <w:lang w:val="en-GB"/>
              </w:rPr>
              <w:t>Coulibaly</w:t>
            </w:r>
            <w:r w:rsidR="001360E8">
              <w:rPr>
                <w:rFonts w:asciiTheme="minorHAnsi" w:hAnsiTheme="minorHAnsi" w:cs="Arial"/>
                <w:szCs w:val="18"/>
                <w:lang w:val="nl-BE"/>
              </w:rPr>
              <w:fldChar w:fldCharType="end"/>
            </w:r>
            <w:bookmarkEnd w:id="2"/>
            <w:r w:rsidRPr="00277478">
              <w:rPr>
                <w:rFonts w:asciiTheme="minorHAnsi" w:hAnsiTheme="minorHAnsi" w:cs="Arial"/>
                <w:szCs w:val="18"/>
                <w:lang w:val="en-GB"/>
              </w:rPr>
              <w:tab/>
            </w:r>
            <w:r w:rsidRPr="00604FEF">
              <w:rPr>
                <w:rFonts w:asciiTheme="minorHAnsi" w:hAnsiTheme="minorHAnsi" w:cs="Arial"/>
                <w:b/>
                <w:sz w:val="20"/>
                <w:szCs w:val="20"/>
                <w:lang w:val="en-GB"/>
              </w:rPr>
              <w:t>Date:</w:t>
            </w:r>
            <w:r w:rsidRPr="00277478">
              <w:rPr>
                <w:rFonts w:asciiTheme="minorHAnsi" w:hAnsiTheme="minorHAnsi" w:cs="Arial"/>
                <w:b/>
                <w:szCs w:val="18"/>
                <w:lang w:val="en-GB"/>
              </w:rPr>
              <w:t xml:space="preserve"> </w:t>
            </w:r>
            <w:r w:rsidR="001360E8">
              <w:rPr>
                <w:rFonts w:asciiTheme="minorHAnsi" w:hAnsiTheme="minorHAnsi" w:cs="Arial"/>
                <w:szCs w:val="18"/>
                <w:lang w:val="nl-BE"/>
              </w:rPr>
              <w:fldChar w:fldCharType="begin">
                <w:ffData>
                  <w:name w:val=""/>
                  <w:enabled/>
                  <w:calcOnExit w:val="0"/>
                  <w:textInput>
                    <w:default w:val="06/11/2023"/>
                  </w:textInput>
                </w:ffData>
              </w:fldChar>
            </w:r>
            <w:r w:rsidR="001360E8" w:rsidRPr="001360E8">
              <w:rPr>
                <w:rFonts w:asciiTheme="minorHAnsi" w:hAnsiTheme="minorHAnsi" w:cs="Arial"/>
                <w:szCs w:val="18"/>
                <w:lang w:val="en-GB"/>
              </w:rPr>
              <w:instrText xml:space="preserve"> FORMTEXT </w:instrText>
            </w:r>
            <w:r w:rsidR="001360E8">
              <w:rPr>
                <w:rFonts w:asciiTheme="minorHAnsi" w:hAnsiTheme="minorHAnsi" w:cs="Arial"/>
                <w:szCs w:val="18"/>
                <w:lang w:val="nl-BE"/>
              </w:rPr>
            </w:r>
            <w:r w:rsidR="001360E8">
              <w:rPr>
                <w:rFonts w:asciiTheme="minorHAnsi" w:hAnsiTheme="minorHAnsi" w:cs="Arial"/>
                <w:szCs w:val="18"/>
                <w:lang w:val="nl-BE"/>
              </w:rPr>
              <w:fldChar w:fldCharType="separate"/>
            </w:r>
            <w:r w:rsidR="001360E8" w:rsidRPr="001360E8">
              <w:rPr>
                <w:rFonts w:asciiTheme="minorHAnsi" w:hAnsiTheme="minorHAnsi" w:cs="Arial"/>
                <w:noProof/>
                <w:szCs w:val="18"/>
                <w:lang w:val="en-GB"/>
              </w:rPr>
              <w:t>06/11/2023</w:t>
            </w:r>
            <w:r w:rsidR="001360E8">
              <w:rPr>
                <w:rFonts w:asciiTheme="minorHAnsi" w:hAnsiTheme="minorHAnsi" w:cs="Arial"/>
                <w:szCs w:val="18"/>
                <w:lang w:val="nl-BE"/>
              </w:rPr>
              <w:fldChar w:fldCharType="end"/>
            </w:r>
          </w:p>
          <w:p w14:paraId="01191B74" w14:textId="77777777" w:rsidR="00277478" w:rsidRPr="00277478" w:rsidRDefault="00277478" w:rsidP="00277478">
            <w:pPr>
              <w:tabs>
                <w:tab w:val="left" w:pos="6480"/>
              </w:tabs>
              <w:spacing w:after="0"/>
              <w:rPr>
                <w:rFonts w:asciiTheme="minorHAnsi" w:hAnsiTheme="minorHAnsi" w:cs="Arial"/>
                <w:szCs w:val="18"/>
                <w:lang w:val="en-GB"/>
              </w:rPr>
            </w:pPr>
          </w:p>
          <w:p w14:paraId="3B3EE61E" w14:textId="77777777" w:rsidR="00277478" w:rsidRPr="00604FEF" w:rsidRDefault="00277478" w:rsidP="00277478">
            <w:pPr>
              <w:tabs>
                <w:tab w:val="left" w:pos="7200"/>
              </w:tabs>
              <w:spacing w:after="0"/>
              <w:rPr>
                <w:rFonts w:asciiTheme="minorHAnsi" w:hAnsiTheme="minorHAnsi" w:cs="Arial"/>
                <w:szCs w:val="18"/>
                <w:lang w:val="en-GB"/>
              </w:rPr>
            </w:pPr>
            <w:r w:rsidRPr="00604FEF">
              <w:rPr>
                <w:rFonts w:asciiTheme="minorHAnsi" w:hAnsiTheme="minorHAnsi" w:cs="Arial"/>
                <w:b/>
                <w:sz w:val="20"/>
                <w:szCs w:val="20"/>
                <w:lang w:val="en-GB"/>
              </w:rPr>
              <w:t xml:space="preserve">Customer </w:t>
            </w:r>
            <w:r w:rsidR="00604FEF">
              <w:rPr>
                <w:rFonts w:asciiTheme="minorHAnsi" w:hAnsiTheme="minorHAnsi" w:cs="Arial"/>
                <w:b/>
                <w:sz w:val="20"/>
                <w:szCs w:val="20"/>
                <w:lang w:val="en-GB"/>
              </w:rPr>
              <w:t>/ D</w:t>
            </w:r>
            <w:r w:rsidRPr="00604FEF">
              <w:rPr>
                <w:rFonts w:asciiTheme="minorHAnsi" w:hAnsiTheme="minorHAnsi" w:cs="Arial"/>
                <w:b/>
                <w:sz w:val="20"/>
                <w:szCs w:val="20"/>
                <w:lang w:val="en-GB"/>
              </w:rPr>
              <w:t>epartment:</w:t>
            </w:r>
            <w:r w:rsidRPr="00277478">
              <w:rPr>
                <w:rFonts w:asciiTheme="minorHAnsi" w:hAnsiTheme="minorHAnsi" w:cs="Arial"/>
                <w:b/>
                <w:szCs w:val="18"/>
                <w:lang w:val="en-GB"/>
              </w:rPr>
              <w:t xml:space="preserve"> </w:t>
            </w:r>
            <w:r w:rsidRPr="00277478">
              <w:rPr>
                <w:rFonts w:asciiTheme="minorHAnsi" w:hAnsiTheme="minorHAnsi" w:cs="Arial"/>
                <w:szCs w:val="18"/>
                <w:lang w:val="nl-BE"/>
              </w:rPr>
              <w:fldChar w:fldCharType="begin">
                <w:ffData>
                  <w:name w:val="Text2"/>
                  <w:enabled/>
                  <w:calcOnExit w:val="0"/>
                  <w:textInput/>
                </w:ffData>
              </w:fldChar>
            </w:r>
            <w:r w:rsidRPr="00277478">
              <w:rPr>
                <w:rFonts w:asciiTheme="minorHAnsi" w:hAnsiTheme="minorHAnsi" w:cs="Arial"/>
                <w:szCs w:val="18"/>
                <w:lang w:val="en-GB"/>
              </w:rPr>
              <w:instrText xml:space="preserve"> FORMTEXT </w:instrText>
            </w:r>
            <w:r w:rsidRPr="00277478">
              <w:rPr>
                <w:rFonts w:asciiTheme="minorHAnsi" w:hAnsiTheme="minorHAnsi" w:cs="Arial"/>
                <w:szCs w:val="18"/>
                <w:lang w:val="nl-BE"/>
              </w:rPr>
            </w:r>
            <w:r w:rsidRPr="00277478">
              <w:rPr>
                <w:rFonts w:asciiTheme="minorHAnsi" w:hAnsiTheme="minorHAnsi" w:cs="Arial"/>
                <w:szCs w:val="18"/>
                <w:lang w:val="nl-BE"/>
              </w:rPr>
              <w:fldChar w:fldCharType="separate"/>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noProof/>
                <w:szCs w:val="18"/>
                <w:lang w:val="nl-BE"/>
              </w:rPr>
              <w:t> </w:t>
            </w:r>
            <w:r w:rsidRPr="00277478">
              <w:rPr>
                <w:rFonts w:asciiTheme="minorHAnsi" w:hAnsiTheme="minorHAnsi" w:cs="Arial"/>
                <w:szCs w:val="18"/>
                <w:lang w:val="nl-BE"/>
              </w:rPr>
              <w:fldChar w:fldCharType="end"/>
            </w:r>
          </w:p>
          <w:p w14:paraId="770ED07B" w14:textId="77777777" w:rsidR="00277478" w:rsidRPr="00277478" w:rsidRDefault="00277478" w:rsidP="00277478">
            <w:pPr>
              <w:tabs>
                <w:tab w:val="left" w:pos="7200"/>
              </w:tabs>
              <w:spacing w:after="0"/>
              <w:rPr>
                <w:rFonts w:asciiTheme="minorHAnsi" w:hAnsiTheme="minorHAnsi" w:cs="Arial"/>
                <w:b/>
                <w:szCs w:val="18"/>
                <w:lang w:val="en-GB"/>
              </w:rPr>
            </w:pPr>
          </w:p>
          <w:p w14:paraId="0E610436" w14:textId="11500051" w:rsidR="00277478" w:rsidRPr="00277478" w:rsidRDefault="00277478" w:rsidP="00277478">
            <w:pPr>
              <w:tabs>
                <w:tab w:val="left" w:pos="7200"/>
              </w:tabs>
              <w:spacing w:after="0"/>
              <w:rPr>
                <w:rFonts w:asciiTheme="minorHAnsi" w:hAnsiTheme="minorHAnsi" w:cs="Arial"/>
                <w:b/>
                <w:szCs w:val="18"/>
                <w:lang w:val="en-GB"/>
              </w:rPr>
            </w:pPr>
            <w:r w:rsidRPr="00604FEF">
              <w:rPr>
                <w:rFonts w:asciiTheme="minorHAnsi" w:hAnsiTheme="minorHAnsi" w:cs="Arial"/>
                <w:b/>
                <w:sz w:val="20"/>
                <w:szCs w:val="20"/>
                <w:lang w:val="en-GB"/>
              </w:rPr>
              <w:t xml:space="preserve">Name </w:t>
            </w:r>
            <w:r w:rsidR="00604FEF">
              <w:rPr>
                <w:rFonts w:asciiTheme="minorHAnsi" w:hAnsiTheme="minorHAnsi" w:cs="Arial"/>
                <w:b/>
                <w:sz w:val="20"/>
                <w:szCs w:val="20"/>
                <w:lang w:val="en-GB"/>
              </w:rPr>
              <w:t>and</w:t>
            </w:r>
            <w:r w:rsidRPr="00604FEF">
              <w:rPr>
                <w:rFonts w:asciiTheme="minorHAnsi" w:hAnsiTheme="minorHAnsi" w:cs="Arial"/>
                <w:b/>
                <w:sz w:val="20"/>
                <w:szCs w:val="20"/>
                <w:lang w:val="en-GB"/>
              </w:rPr>
              <w:t xml:space="preserve"> function of the Mission Owner at the customer:</w:t>
            </w:r>
            <w:r w:rsidRPr="00277478">
              <w:rPr>
                <w:rFonts w:asciiTheme="minorHAnsi" w:hAnsiTheme="minorHAnsi" w:cs="Arial"/>
                <w:b/>
                <w:szCs w:val="18"/>
                <w:lang w:val="en-GB"/>
              </w:rPr>
              <w:t xml:space="preserve"> </w:t>
            </w:r>
            <w:r w:rsidR="001360E8">
              <w:rPr>
                <w:rFonts w:asciiTheme="minorHAnsi" w:hAnsiTheme="minorHAnsi" w:cs="Arial"/>
                <w:szCs w:val="18"/>
                <w:lang w:val="nl-BE"/>
              </w:rPr>
              <w:fldChar w:fldCharType="begin">
                <w:ffData>
                  <w:name w:val=""/>
                  <w:enabled/>
                  <w:calcOnExit w:val="0"/>
                  <w:textInput>
                    <w:default w:val="Power BI Developer"/>
                  </w:textInput>
                </w:ffData>
              </w:fldChar>
            </w:r>
            <w:r w:rsidR="001360E8" w:rsidRPr="001360E8">
              <w:rPr>
                <w:rFonts w:asciiTheme="minorHAnsi" w:hAnsiTheme="minorHAnsi" w:cs="Arial"/>
                <w:szCs w:val="18"/>
                <w:lang w:val="en-GB"/>
              </w:rPr>
              <w:instrText xml:space="preserve"> FORMTEXT </w:instrText>
            </w:r>
            <w:r w:rsidR="001360E8">
              <w:rPr>
                <w:rFonts w:asciiTheme="minorHAnsi" w:hAnsiTheme="minorHAnsi" w:cs="Arial"/>
                <w:szCs w:val="18"/>
                <w:lang w:val="nl-BE"/>
              </w:rPr>
            </w:r>
            <w:r w:rsidR="001360E8">
              <w:rPr>
                <w:rFonts w:asciiTheme="minorHAnsi" w:hAnsiTheme="minorHAnsi" w:cs="Arial"/>
                <w:szCs w:val="18"/>
                <w:lang w:val="nl-BE"/>
              </w:rPr>
              <w:fldChar w:fldCharType="separate"/>
            </w:r>
            <w:r w:rsidR="001360E8" w:rsidRPr="001360E8">
              <w:rPr>
                <w:rFonts w:asciiTheme="minorHAnsi" w:hAnsiTheme="minorHAnsi" w:cs="Arial"/>
                <w:noProof/>
                <w:szCs w:val="18"/>
                <w:lang w:val="en-GB"/>
              </w:rPr>
              <w:t>Power BI Developer</w:t>
            </w:r>
            <w:r w:rsidR="001360E8">
              <w:rPr>
                <w:rFonts w:asciiTheme="minorHAnsi" w:hAnsiTheme="minorHAnsi" w:cs="Arial"/>
                <w:szCs w:val="18"/>
                <w:lang w:val="nl-BE"/>
              </w:rPr>
              <w:fldChar w:fldCharType="end"/>
            </w:r>
          </w:p>
          <w:p w14:paraId="3AEB331B" w14:textId="77777777" w:rsidR="00277478" w:rsidRPr="00277478" w:rsidRDefault="00277478" w:rsidP="00277478">
            <w:pPr>
              <w:tabs>
                <w:tab w:val="left" w:pos="7200"/>
              </w:tabs>
              <w:spacing w:after="0"/>
              <w:rPr>
                <w:rFonts w:cs="Arial"/>
                <w:sz w:val="16"/>
                <w:szCs w:val="16"/>
                <w:lang w:val="en-GB"/>
              </w:rPr>
            </w:pPr>
          </w:p>
        </w:tc>
      </w:tr>
    </w:tbl>
    <w:p w14:paraId="6503A036" w14:textId="77777777" w:rsidR="007450B2" w:rsidRDefault="007450B2" w:rsidP="00277478">
      <w:pPr>
        <w:tabs>
          <w:tab w:val="left" w:pos="1080"/>
          <w:tab w:val="left" w:pos="1530"/>
          <w:tab w:val="left" w:pos="7380"/>
        </w:tabs>
        <w:spacing w:after="0"/>
        <w:ind w:right="-108"/>
        <w:rPr>
          <w:rFonts w:cs="Arial"/>
          <w:sz w:val="16"/>
          <w:szCs w:val="16"/>
          <w:lang w:val="en-GB"/>
        </w:rPr>
      </w:pPr>
    </w:p>
    <w:p w14:paraId="572616B3" w14:textId="77777777" w:rsidR="00277478" w:rsidRDefault="007450B2" w:rsidP="00277478">
      <w:pPr>
        <w:tabs>
          <w:tab w:val="left" w:pos="1080"/>
          <w:tab w:val="left" w:pos="1530"/>
          <w:tab w:val="left" w:pos="7380"/>
        </w:tabs>
        <w:spacing w:after="0"/>
        <w:ind w:right="-108"/>
        <w:rPr>
          <w:rFonts w:cs="Arial"/>
          <w:sz w:val="16"/>
          <w:szCs w:val="16"/>
          <w:lang w:val="en-GB"/>
        </w:rPr>
      </w:pPr>
      <w:r>
        <w:rPr>
          <w:rFonts w:cs="Arial"/>
          <w:sz w:val="16"/>
          <w:szCs w:val="16"/>
          <w:lang w:val="en-GB"/>
        </w:rPr>
        <w:t>D</w:t>
      </w:r>
      <w:r w:rsidRPr="007450B2">
        <w:rPr>
          <w:rFonts w:cs="Arial"/>
          <w:sz w:val="16"/>
          <w:szCs w:val="16"/>
          <w:lang w:val="en-GB"/>
        </w:rPr>
        <w:t xml:space="preserve">escribe </w:t>
      </w:r>
      <w:r>
        <w:rPr>
          <w:rFonts w:cs="Arial"/>
          <w:sz w:val="16"/>
          <w:szCs w:val="16"/>
          <w:lang w:val="en-GB"/>
        </w:rPr>
        <w:t xml:space="preserve">here </w:t>
      </w:r>
      <w:r w:rsidRPr="007450B2">
        <w:rPr>
          <w:rFonts w:cs="Arial"/>
          <w:sz w:val="16"/>
          <w:szCs w:val="16"/>
          <w:lang w:val="en-GB"/>
        </w:rPr>
        <w:t>the project and the context of this mission and provide us all relevant and useful information.</w:t>
      </w:r>
    </w:p>
    <w:p w14:paraId="6B41BE1F" w14:textId="77777777" w:rsidR="007450B2" w:rsidRDefault="007450B2" w:rsidP="00277478">
      <w:pPr>
        <w:tabs>
          <w:tab w:val="left" w:pos="1080"/>
          <w:tab w:val="left" w:pos="1530"/>
          <w:tab w:val="left" w:pos="7380"/>
        </w:tabs>
        <w:spacing w:after="0"/>
        <w:ind w:right="-108"/>
        <w:rPr>
          <w:rFonts w:cs="Arial"/>
          <w:sz w:val="16"/>
          <w:szCs w:val="16"/>
          <w:lang w:val="en-GB"/>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6694"/>
      </w:tblGrid>
      <w:tr w:rsidR="007450B2" w:rsidRPr="00E87D52" w14:paraId="488C65EB" w14:textId="77777777" w:rsidTr="003D5DD0">
        <w:tc>
          <w:tcPr>
            <w:tcW w:w="2628" w:type="dxa"/>
            <w:vAlign w:val="center"/>
          </w:tcPr>
          <w:p w14:paraId="54279715" w14:textId="77777777" w:rsidR="007450B2" w:rsidRPr="007450B2" w:rsidRDefault="007450B2" w:rsidP="003D5DD0">
            <w:pPr>
              <w:tabs>
                <w:tab w:val="left" w:pos="7380"/>
              </w:tabs>
              <w:ind w:right="27"/>
              <w:rPr>
                <w:rFonts w:cs="Arial"/>
                <w:i/>
                <w:sz w:val="20"/>
                <w:szCs w:val="20"/>
              </w:rPr>
            </w:pPr>
            <w:r w:rsidRPr="007450B2">
              <w:rPr>
                <w:rFonts w:cs="Arial"/>
                <w:b/>
                <w:sz w:val="20"/>
                <w:szCs w:val="20"/>
              </w:rPr>
              <w:t>From - Until</w:t>
            </w:r>
          </w:p>
        </w:tc>
        <w:tc>
          <w:tcPr>
            <w:tcW w:w="6694" w:type="dxa"/>
            <w:vAlign w:val="center"/>
          </w:tcPr>
          <w:p w14:paraId="0DDBE928" w14:textId="39CA446C" w:rsidR="007450B2" w:rsidRPr="00E87D52" w:rsidRDefault="001360E8" w:rsidP="003D5DD0">
            <w:pPr>
              <w:tabs>
                <w:tab w:val="left" w:pos="7380"/>
              </w:tabs>
              <w:ind w:right="27"/>
              <w:jc w:val="center"/>
              <w:rPr>
                <w:rFonts w:cs="Arial"/>
                <w:i/>
                <w:szCs w:val="18"/>
              </w:rPr>
            </w:pPr>
            <w:r>
              <w:rPr>
                <w:rFonts w:cs="Arial"/>
                <w:i/>
                <w:szCs w:val="18"/>
              </w:rPr>
              <w:t>From 04-2023</w:t>
            </w:r>
          </w:p>
        </w:tc>
      </w:tr>
      <w:tr w:rsidR="007450B2" w:rsidRPr="00E87D52" w14:paraId="43DCD6FD" w14:textId="77777777" w:rsidTr="003D5DD0">
        <w:tc>
          <w:tcPr>
            <w:tcW w:w="2628" w:type="dxa"/>
            <w:vAlign w:val="center"/>
          </w:tcPr>
          <w:p w14:paraId="4D2EBFA9" w14:textId="77777777" w:rsidR="007450B2" w:rsidRPr="007450B2" w:rsidRDefault="007450B2" w:rsidP="003D5DD0">
            <w:pPr>
              <w:tabs>
                <w:tab w:val="left" w:pos="7380"/>
              </w:tabs>
              <w:ind w:right="27"/>
              <w:rPr>
                <w:rFonts w:cs="Arial"/>
                <w:i/>
                <w:sz w:val="20"/>
                <w:szCs w:val="20"/>
              </w:rPr>
            </w:pPr>
            <w:r w:rsidRPr="007450B2">
              <w:rPr>
                <w:rFonts w:cs="Arial"/>
                <w:b/>
                <w:sz w:val="20"/>
                <w:szCs w:val="20"/>
              </w:rPr>
              <w:t>Customer</w:t>
            </w:r>
          </w:p>
        </w:tc>
        <w:tc>
          <w:tcPr>
            <w:tcW w:w="6694" w:type="dxa"/>
            <w:vAlign w:val="center"/>
          </w:tcPr>
          <w:p w14:paraId="157BA7B0" w14:textId="31682345" w:rsidR="007450B2" w:rsidRPr="00E87D52" w:rsidRDefault="001360E8" w:rsidP="003D5DD0">
            <w:pPr>
              <w:tabs>
                <w:tab w:val="left" w:pos="7380"/>
              </w:tabs>
              <w:ind w:right="27"/>
              <w:jc w:val="center"/>
              <w:rPr>
                <w:rFonts w:cs="Arial"/>
                <w:i/>
                <w:szCs w:val="18"/>
              </w:rPr>
            </w:pPr>
            <w:r>
              <w:rPr>
                <w:rFonts w:cs="Arial"/>
                <w:i/>
                <w:szCs w:val="18"/>
              </w:rPr>
              <w:t>Delhaize</w:t>
            </w:r>
          </w:p>
        </w:tc>
      </w:tr>
      <w:tr w:rsidR="007450B2" w:rsidRPr="00E87D52" w14:paraId="4164862E" w14:textId="77777777" w:rsidTr="003D5DD0">
        <w:tc>
          <w:tcPr>
            <w:tcW w:w="2628" w:type="dxa"/>
            <w:vAlign w:val="center"/>
          </w:tcPr>
          <w:p w14:paraId="0A308FC4" w14:textId="77777777" w:rsidR="007450B2" w:rsidRPr="007450B2" w:rsidRDefault="007450B2" w:rsidP="003D5DD0">
            <w:pPr>
              <w:tabs>
                <w:tab w:val="left" w:pos="7380"/>
              </w:tabs>
              <w:ind w:right="27"/>
              <w:rPr>
                <w:rFonts w:cs="Arial"/>
                <w:i/>
                <w:sz w:val="20"/>
                <w:szCs w:val="20"/>
              </w:rPr>
            </w:pPr>
            <w:r w:rsidRPr="007450B2">
              <w:rPr>
                <w:rFonts w:cs="Arial"/>
                <w:b/>
                <w:sz w:val="20"/>
                <w:szCs w:val="20"/>
              </w:rPr>
              <w:t>Function</w:t>
            </w:r>
          </w:p>
        </w:tc>
        <w:tc>
          <w:tcPr>
            <w:tcW w:w="6694" w:type="dxa"/>
            <w:vAlign w:val="center"/>
          </w:tcPr>
          <w:p w14:paraId="0407FC3E" w14:textId="3DE683B5" w:rsidR="007450B2" w:rsidRPr="00E87D52" w:rsidRDefault="001360E8" w:rsidP="003D5DD0">
            <w:pPr>
              <w:tabs>
                <w:tab w:val="left" w:pos="7380"/>
              </w:tabs>
              <w:ind w:right="27"/>
              <w:jc w:val="center"/>
              <w:rPr>
                <w:rFonts w:cs="Arial"/>
                <w:i/>
                <w:szCs w:val="18"/>
              </w:rPr>
            </w:pPr>
            <w:r w:rsidRPr="001360E8">
              <w:rPr>
                <w:rFonts w:cs="Arial"/>
                <w:i/>
                <w:szCs w:val="18"/>
              </w:rPr>
              <w:t>Power BI Developer</w:t>
            </w:r>
          </w:p>
        </w:tc>
      </w:tr>
      <w:tr w:rsidR="007450B2" w:rsidRPr="001360E8" w14:paraId="49A60C54" w14:textId="77777777" w:rsidTr="003D5DD0">
        <w:trPr>
          <w:trHeight w:val="990"/>
        </w:trPr>
        <w:tc>
          <w:tcPr>
            <w:tcW w:w="2628" w:type="dxa"/>
            <w:vAlign w:val="center"/>
          </w:tcPr>
          <w:p w14:paraId="487C5A44" w14:textId="77777777" w:rsidR="007450B2" w:rsidRPr="007450B2" w:rsidRDefault="007450B2" w:rsidP="003D5DD0">
            <w:pPr>
              <w:tabs>
                <w:tab w:val="left" w:pos="7380"/>
              </w:tabs>
              <w:ind w:right="27"/>
              <w:rPr>
                <w:rFonts w:cs="Arial"/>
                <w:i/>
                <w:sz w:val="20"/>
                <w:szCs w:val="20"/>
                <w:lang w:val="en-GB"/>
              </w:rPr>
            </w:pPr>
          </w:p>
          <w:p w14:paraId="659FCE73" w14:textId="77777777" w:rsidR="007450B2" w:rsidRPr="007450B2" w:rsidRDefault="007450B2" w:rsidP="003D5DD0">
            <w:pPr>
              <w:tabs>
                <w:tab w:val="left" w:pos="7380"/>
              </w:tabs>
              <w:ind w:right="27"/>
              <w:rPr>
                <w:rFonts w:cs="Arial"/>
                <w:i/>
                <w:sz w:val="20"/>
                <w:szCs w:val="20"/>
                <w:lang w:val="en-GB"/>
              </w:rPr>
            </w:pPr>
          </w:p>
          <w:p w14:paraId="3EBFF342" w14:textId="77777777" w:rsidR="007450B2" w:rsidRPr="007450B2" w:rsidRDefault="007450B2" w:rsidP="007450B2">
            <w:pPr>
              <w:tabs>
                <w:tab w:val="left" w:pos="7380"/>
              </w:tabs>
              <w:ind w:right="27"/>
              <w:jc w:val="left"/>
              <w:rPr>
                <w:rFonts w:cs="Arial"/>
                <w:i/>
                <w:szCs w:val="18"/>
                <w:lang w:val="en-GB"/>
              </w:rPr>
            </w:pPr>
            <w:r w:rsidRPr="007450B2">
              <w:rPr>
                <w:rFonts w:cs="Arial"/>
                <w:b/>
                <w:sz w:val="20"/>
                <w:szCs w:val="20"/>
                <w:lang w:val="en-GB"/>
              </w:rPr>
              <w:t>Project</w:t>
            </w:r>
            <w:r w:rsidRPr="007450B2">
              <w:rPr>
                <w:rFonts w:cs="Arial"/>
                <w:b/>
                <w:sz w:val="20"/>
                <w:szCs w:val="20"/>
                <w:lang w:val="en-GB"/>
              </w:rPr>
              <w:br/>
            </w:r>
            <w:r w:rsidRPr="007450B2">
              <w:rPr>
                <w:rFonts w:cs="Arial"/>
                <w:i/>
                <w:szCs w:val="18"/>
                <w:lang w:val="en-GB"/>
              </w:rPr>
              <w:t>short functional description of the project</w:t>
            </w:r>
          </w:p>
          <w:p w14:paraId="64E410E1" w14:textId="77777777" w:rsidR="007450B2" w:rsidRPr="007450B2" w:rsidRDefault="007450B2" w:rsidP="003D5DD0">
            <w:pPr>
              <w:tabs>
                <w:tab w:val="left" w:pos="7380"/>
              </w:tabs>
              <w:ind w:right="27"/>
              <w:rPr>
                <w:rFonts w:cs="Arial"/>
                <w:i/>
                <w:sz w:val="20"/>
                <w:szCs w:val="20"/>
                <w:lang w:val="en-GB"/>
              </w:rPr>
            </w:pPr>
          </w:p>
          <w:p w14:paraId="1C6862C7" w14:textId="77777777" w:rsidR="007450B2" w:rsidRPr="007450B2" w:rsidRDefault="007450B2" w:rsidP="003D5DD0">
            <w:pPr>
              <w:tabs>
                <w:tab w:val="left" w:pos="7380"/>
              </w:tabs>
              <w:ind w:right="27"/>
              <w:rPr>
                <w:rFonts w:cs="Arial"/>
                <w:i/>
                <w:sz w:val="20"/>
                <w:szCs w:val="20"/>
                <w:lang w:val="en-GB"/>
              </w:rPr>
            </w:pPr>
          </w:p>
        </w:tc>
        <w:tc>
          <w:tcPr>
            <w:tcW w:w="6694" w:type="dxa"/>
            <w:vAlign w:val="center"/>
          </w:tcPr>
          <w:p w14:paraId="6BA23A5E" w14:textId="0A67EC78" w:rsidR="007450B2" w:rsidRPr="007450B2" w:rsidRDefault="001360E8" w:rsidP="003D5DD0">
            <w:pPr>
              <w:tabs>
                <w:tab w:val="left" w:pos="7380"/>
              </w:tabs>
              <w:ind w:right="27"/>
              <w:jc w:val="center"/>
              <w:rPr>
                <w:rFonts w:cs="Arial"/>
                <w:i/>
                <w:szCs w:val="18"/>
                <w:lang w:val="en-GB"/>
              </w:rPr>
            </w:pPr>
            <w:r w:rsidRPr="001360E8">
              <w:rPr>
                <w:rFonts w:cs="Arial"/>
                <w:i/>
                <w:szCs w:val="18"/>
                <w:lang w:val="en-GB"/>
              </w:rPr>
              <w:t>Power BI Developer</w:t>
            </w:r>
            <w:r>
              <w:rPr>
                <w:rFonts w:cs="Arial"/>
                <w:i/>
                <w:szCs w:val="18"/>
                <w:lang w:val="en-GB"/>
              </w:rPr>
              <w:t xml:space="preserve"> in the team </w:t>
            </w:r>
            <w:r w:rsidRPr="001360E8">
              <w:rPr>
                <w:rFonts w:cs="Arial"/>
                <w:b/>
                <w:bCs/>
                <w:iCs/>
                <w:szCs w:val="18"/>
                <w:lang w:val="en-GB"/>
              </w:rPr>
              <w:t xml:space="preserve">Witchers </w:t>
            </w:r>
          </w:p>
        </w:tc>
      </w:tr>
      <w:tr w:rsidR="007450B2" w:rsidRPr="001360E8" w14:paraId="0E41795A" w14:textId="77777777" w:rsidTr="003D5DD0">
        <w:trPr>
          <w:trHeight w:val="990"/>
        </w:trPr>
        <w:tc>
          <w:tcPr>
            <w:tcW w:w="2628" w:type="dxa"/>
            <w:vAlign w:val="center"/>
          </w:tcPr>
          <w:p w14:paraId="0233C6D0" w14:textId="77777777" w:rsidR="007450B2" w:rsidRPr="007450B2" w:rsidRDefault="007450B2" w:rsidP="003D5DD0">
            <w:pPr>
              <w:tabs>
                <w:tab w:val="left" w:pos="7380"/>
              </w:tabs>
              <w:ind w:right="27"/>
              <w:rPr>
                <w:rFonts w:cs="Arial"/>
                <w:i/>
                <w:sz w:val="20"/>
                <w:szCs w:val="20"/>
                <w:lang w:val="en-GB"/>
              </w:rPr>
            </w:pPr>
          </w:p>
          <w:p w14:paraId="175EDA4E" w14:textId="77777777" w:rsidR="007450B2" w:rsidRPr="007450B2" w:rsidRDefault="007450B2" w:rsidP="003D5DD0">
            <w:pPr>
              <w:tabs>
                <w:tab w:val="left" w:pos="7380"/>
              </w:tabs>
              <w:ind w:right="27"/>
              <w:rPr>
                <w:rFonts w:cs="Arial"/>
                <w:i/>
                <w:sz w:val="20"/>
                <w:szCs w:val="20"/>
                <w:lang w:val="en-GB"/>
              </w:rPr>
            </w:pPr>
          </w:p>
          <w:p w14:paraId="2CE9936B" w14:textId="77777777" w:rsidR="007450B2" w:rsidRPr="007450B2" w:rsidRDefault="007450B2" w:rsidP="003D5DD0">
            <w:pPr>
              <w:spacing w:line="276" w:lineRule="auto"/>
              <w:ind w:right="27"/>
              <w:rPr>
                <w:rFonts w:cs="Arial"/>
                <w:b/>
                <w:sz w:val="20"/>
                <w:szCs w:val="20"/>
                <w:lang w:val="en-GB"/>
              </w:rPr>
            </w:pPr>
            <w:r w:rsidRPr="007450B2">
              <w:rPr>
                <w:rFonts w:cs="Arial"/>
                <w:b/>
                <w:sz w:val="20"/>
                <w:szCs w:val="20"/>
                <w:lang w:val="en-GB"/>
              </w:rPr>
              <w:t>Responsibilities</w:t>
            </w:r>
          </w:p>
          <w:p w14:paraId="17C93961" w14:textId="77777777" w:rsidR="007450B2" w:rsidRPr="007450B2" w:rsidRDefault="007450B2" w:rsidP="003D5DD0">
            <w:pPr>
              <w:pStyle w:val="ListParagraph"/>
              <w:tabs>
                <w:tab w:val="left" w:pos="7380"/>
              </w:tabs>
              <w:spacing w:after="0" w:line="240" w:lineRule="auto"/>
              <w:ind w:left="0" w:right="27"/>
              <w:rPr>
                <w:rFonts w:cs="Arial"/>
                <w:i/>
                <w:szCs w:val="18"/>
                <w:lang w:val="en-GB"/>
              </w:rPr>
            </w:pPr>
            <w:r w:rsidRPr="007450B2">
              <w:rPr>
                <w:rFonts w:cs="Arial"/>
                <w:i/>
                <w:szCs w:val="18"/>
                <w:lang w:val="en-GB"/>
              </w:rPr>
              <w:t>describe your tasks</w:t>
            </w:r>
          </w:p>
          <w:p w14:paraId="1DAAF8FC" w14:textId="77777777" w:rsidR="007450B2" w:rsidRPr="007450B2" w:rsidRDefault="007450B2" w:rsidP="003D5DD0">
            <w:pPr>
              <w:pStyle w:val="ListParagraph"/>
              <w:tabs>
                <w:tab w:val="left" w:pos="7380"/>
              </w:tabs>
              <w:spacing w:after="0" w:line="240" w:lineRule="auto"/>
              <w:ind w:left="0" w:right="27"/>
              <w:rPr>
                <w:rFonts w:cs="Arial"/>
                <w:i/>
                <w:szCs w:val="18"/>
                <w:lang w:val="en-GB"/>
              </w:rPr>
            </w:pPr>
            <w:r w:rsidRPr="007450B2">
              <w:rPr>
                <w:rFonts w:cs="Arial"/>
                <w:i/>
                <w:szCs w:val="18"/>
                <w:lang w:val="en-GB"/>
              </w:rPr>
              <w:t>in the different phases</w:t>
            </w:r>
          </w:p>
          <w:p w14:paraId="431E9E9C" w14:textId="77777777" w:rsidR="007450B2" w:rsidRPr="007450B2" w:rsidRDefault="007450B2" w:rsidP="003D5DD0">
            <w:pPr>
              <w:pStyle w:val="ListParagraph"/>
              <w:tabs>
                <w:tab w:val="left" w:pos="7380"/>
              </w:tabs>
              <w:spacing w:after="0" w:line="240" w:lineRule="auto"/>
              <w:ind w:left="0" w:right="27"/>
              <w:rPr>
                <w:rFonts w:cs="Arial"/>
                <w:i/>
                <w:szCs w:val="18"/>
              </w:rPr>
            </w:pPr>
            <w:r w:rsidRPr="007450B2">
              <w:rPr>
                <w:rFonts w:cs="Arial"/>
                <w:i/>
                <w:szCs w:val="18"/>
              </w:rPr>
              <w:t>of the projec</w:t>
            </w:r>
            <w:r>
              <w:rPr>
                <w:rFonts w:cs="Arial"/>
                <w:i/>
                <w:szCs w:val="18"/>
              </w:rPr>
              <w:t>t</w:t>
            </w:r>
          </w:p>
          <w:p w14:paraId="08B78FF5" w14:textId="77777777" w:rsidR="007450B2" w:rsidRPr="007450B2" w:rsidRDefault="007450B2" w:rsidP="003D5DD0">
            <w:pPr>
              <w:tabs>
                <w:tab w:val="left" w:pos="7380"/>
              </w:tabs>
              <w:ind w:right="27"/>
              <w:rPr>
                <w:rFonts w:cs="Arial"/>
                <w:i/>
                <w:szCs w:val="18"/>
              </w:rPr>
            </w:pPr>
          </w:p>
          <w:p w14:paraId="051A4FD9" w14:textId="77777777" w:rsidR="007450B2" w:rsidRPr="007450B2" w:rsidRDefault="007450B2" w:rsidP="003D5DD0">
            <w:pPr>
              <w:tabs>
                <w:tab w:val="left" w:pos="7380"/>
              </w:tabs>
              <w:ind w:right="27"/>
              <w:rPr>
                <w:rFonts w:cs="Arial"/>
                <w:i/>
                <w:sz w:val="20"/>
                <w:szCs w:val="20"/>
              </w:rPr>
            </w:pPr>
          </w:p>
        </w:tc>
        <w:tc>
          <w:tcPr>
            <w:tcW w:w="6694" w:type="dxa"/>
            <w:vAlign w:val="center"/>
          </w:tcPr>
          <w:p w14:paraId="51BD6FEE" w14:textId="1D19C29A" w:rsidR="001360E8" w:rsidRPr="0051636B" w:rsidRDefault="001360E8" w:rsidP="0051636B">
            <w:pPr>
              <w:pStyle w:val="ListParagraph"/>
              <w:numPr>
                <w:ilvl w:val="0"/>
                <w:numId w:val="10"/>
              </w:numPr>
              <w:tabs>
                <w:tab w:val="left" w:pos="7380"/>
              </w:tabs>
              <w:ind w:right="27"/>
              <w:jc w:val="left"/>
              <w:rPr>
                <w:rFonts w:cs="Arial"/>
                <w:i/>
                <w:szCs w:val="18"/>
                <w:lang w:val="en-GB"/>
              </w:rPr>
            </w:pPr>
            <w:r w:rsidRPr="0051636B">
              <w:rPr>
                <w:rFonts w:cs="Arial"/>
                <w:i/>
                <w:szCs w:val="18"/>
                <w:lang w:val="en-GB"/>
              </w:rPr>
              <w:t xml:space="preserve">Create </w:t>
            </w:r>
            <w:r w:rsidR="0051636B">
              <w:rPr>
                <w:rFonts w:cs="Arial"/>
                <w:i/>
                <w:szCs w:val="18"/>
                <w:lang w:val="en-GB"/>
              </w:rPr>
              <w:t xml:space="preserve">, adapt </w:t>
            </w:r>
            <w:r w:rsidRPr="0051636B">
              <w:rPr>
                <w:rFonts w:cs="Arial"/>
                <w:i/>
                <w:szCs w:val="18"/>
                <w:lang w:val="en-GB"/>
              </w:rPr>
              <w:t xml:space="preserve">and Manage Analysis Service Models (AAS) by using Tabular Editor v2 </w:t>
            </w:r>
            <w:r w:rsidR="000D1FB7" w:rsidRPr="0051636B">
              <w:rPr>
                <w:rFonts w:cs="Arial"/>
                <w:i/>
                <w:szCs w:val="18"/>
                <w:lang w:val="en-GB"/>
              </w:rPr>
              <w:t xml:space="preserve">that will be used as source for power Bi reports </w:t>
            </w:r>
          </w:p>
          <w:p w14:paraId="58C67C67" w14:textId="1D2260DC" w:rsidR="000D1FB7" w:rsidRPr="0051636B" w:rsidRDefault="000D1FB7" w:rsidP="0051636B">
            <w:pPr>
              <w:pStyle w:val="ListParagraph"/>
              <w:numPr>
                <w:ilvl w:val="0"/>
                <w:numId w:val="10"/>
              </w:numPr>
              <w:tabs>
                <w:tab w:val="left" w:pos="7380"/>
              </w:tabs>
              <w:ind w:right="27"/>
              <w:jc w:val="left"/>
              <w:rPr>
                <w:rFonts w:cs="Arial"/>
                <w:i/>
                <w:szCs w:val="18"/>
                <w:lang w:val="en-GB"/>
              </w:rPr>
            </w:pPr>
            <w:r w:rsidRPr="0051636B">
              <w:rPr>
                <w:rFonts w:cs="Arial"/>
                <w:i/>
                <w:szCs w:val="18"/>
                <w:lang w:val="en-GB"/>
              </w:rPr>
              <w:t>Create Power BI Shared Data Set</w:t>
            </w:r>
            <w:r w:rsidRPr="0051636B">
              <w:rPr>
                <w:rFonts w:cs="Arial"/>
                <w:i/>
                <w:szCs w:val="18"/>
                <w:lang w:val="en-GB"/>
              </w:rPr>
              <w:t>(SDS)</w:t>
            </w:r>
            <w:r w:rsidRPr="0051636B">
              <w:rPr>
                <w:rFonts w:cs="Arial"/>
                <w:i/>
                <w:szCs w:val="18"/>
                <w:lang w:val="en-GB"/>
              </w:rPr>
              <w:t xml:space="preserve"> </w:t>
            </w:r>
            <w:r w:rsidRPr="0051636B">
              <w:rPr>
                <w:rFonts w:cs="Arial"/>
                <w:i/>
                <w:szCs w:val="18"/>
                <w:lang w:val="en-GB"/>
              </w:rPr>
              <w:t>(another alternative to ASS and Tabular) to be used as Power Bi report sources</w:t>
            </w:r>
          </w:p>
          <w:p w14:paraId="1C8413C4" w14:textId="29FFE0CB" w:rsidR="001360E8" w:rsidRPr="0051636B" w:rsidRDefault="001360E8" w:rsidP="0051636B">
            <w:pPr>
              <w:pStyle w:val="ListParagraph"/>
              <w:numPr>
                <w:ilvl w:val="0"/>
                <w:numId w:val="10"/>
              </w:numPr>
              <w:tabs>
                <w:tab w:val="left" w:pos="7380"/>
              </w:tabs>
              <w:ind w:right="27"/>
              <w:jc w:val="left"/>
              <w:rPr>
                <w:rFonts w:cs="Arial"/>
                <w:i/>
                <w:szCs w:val="18"/>
                <w:lang w:val="en-GB"/>
              </w:rPr>
            </w:pPr>
            <w:r w:rsidRPr="0051636B">
              <w:rPr>
                <w:rFonts w:cs="Arial"/>
                <w:i/>
                <w:szCs w:val="18"/>
                <w:lang w:val="en-GB"/>
              </w:rPr>
              <w:t>Create new</w:t>
            </w:r>
            <w:r w:rsidR="000D1FB7" w:rsidRPr="0051636B">
              <w:rPr>
                <w:rFonts w:cs="Arial"/>
                <w:i/>
                <w:szCs w:val="18"/>
                <w:lang w:val="en-GB"/>
              </w:rPr>
              <w:t>(</w:t>
            </w:r>
            <w:r w:rsidR="000D1FB7" w:rsidRPr="0051636B">
              <w:rPr>
                <w:rFonts w:cs="Arial"/>
                <w:i/>
                <w:szCs w:val="18"/>
                <w:lang w:val="en-GB"/>
              </w:rPr>
              <w:t xml:space="preserve">Adapt existing </w:t>
            </w:r>
            <w:r w:rsidR="000D1FB7" w:rsidRPr="0051636B">
              <w:rPr>
                <w:rFonts w:cs="Arial"/>
                <w:i/>
                <w:szCs w:val="18"/>
                <w:lang w:val="en-GB"/>
              </w:rPr>
              <w:t>)</w:t>
            </w:r>
            <w:r w:rsidRPr="0051636B">
              <w:rPr>
                <w:rFonts w:cs="Arial"/>
                <w:i/>
                <w:szCs w:val="18"/>
                <w:lang w:val="en-GB"/>
              </w:rPr>
              <w:t xml:space="preserve"> BI report </w:t>
            </w:r>
            <w:r w:rsidR="000D1FB7" w:rsidRPr="0051636B">
              <w:rPr>
                <w:rFonts w:cs="Arial"/>
                <w:i/>
                <w:szCs w:val="18"/>
                <w:lang w:val="en-GB"/>
              </w:rPr>
              <w:t xml:space="preserve"> based on ASS Or SDS</w:t>
            </w:r>
          </w:p>
          <w:p w14:paraId="739171E0" w14:textId="2DCA8DB8" w:rsidR="000D1FB7" w:rsidRPr="0051636B" w:rsidRDefault="000D1FB7" w:rsidP="0051636B">
            <w:pPr>
              <w:pStyle w:val="ListParagraph"/>
              <w:numPr>
                <w:ilvl w:val="0"/>
                <w:numId w:val="10"/>
              </w:numPr>
              <w:tabs>
                <w:tab w:val="left" w:pos="7380"/>
              </w:tabs>
              <w:ind w:right="27"/>
              <w:jc w:val="left"/>
              <w:rPr>
                <w:rFonts w:cs="Arial"/>
                <w:i/>
                <w:szCs w:val="18"/>
                <w:lang w:val="en-GB"/>
              </w:rPr>
            </w:pPr>
            <w:r w:rsidRPr="0051636B">
              <w:rPr>
                <w:rFonts w:cs="Arial"/>
                <w:i/>
                <w:szCs w:val="18"/>
                <w:lang w:val="en-GB"/>
              </w:rPr>
              <w:t>Create and manage Table relationships</w:t>
            </w:r>
          </w:p>
          <w:p w14:paraId="2348D5D9" w14:textId="7CB2A2CD" w:rsidR="000D1FB7" w:rsidRPr="0051636B" w:rsidRDefault="000D1FB7" w:rsidP="0051636B">
            <w:pPr>
              <w:pStyle w:val="ListParagraph"/>
              <w:numPr>
                <w:ilvl w:val="0"/>
                <w:numId w:val="10"/>
              </w:numPr>
              <w:tabs>
                <w:tab w:val="left" w:pos="7380"/>
              </w:tabs>
              <w:ind w:right="27"/>
              <w:jc w:val="left"/>
              <w:rPr>
                <w:rFonts w:cs="Arial"/>
                <w:i/>
                <w:szCs w:val="18"/>
                <w:lang w:val="en-GB"/>
              </w:rPr>
            </w:pPr>
            <w:r w:rsidRPr="0051636B">
              <w:rPr>
                <w:rFonts w:cs="Arial"/>
                <w:i/>
                <w:szCs w:val="18"/>
                <w:lang w:val="en-GB"/>
              </w:rPr>
              <w:t>Manage access permissions (OLS, RLS)</w:t>
            </w:r>
          </w:p>
          <w:p w14:paraId="14CFF978" w14:textId="77777777" w:rsidR="001360E8" w:rsidRPr="0051636B" w:rsidRDefault="000D1FB7" w:rsidP="0051636B">
            <w:pPr>
              <w:pStyle w:val="ListParagraph"/>
              <w:numPr>
                <w:ilvl w:val="0"/>
                <w:numId w:val="10"/>
              </w:numPr>
              <w:tabs>
                <w:tab w:val="left" w:pos="7380"/>
              </w:tabs>
              <w:ind w:right="27"/>
              <w:jc w:val="left"/>
              <w:rPr>
                <w:rFonts w:cs="Arial"/>
                <w:i/>
                <w:szCs w:val="18"/>
                <w:lang w:val="en-GB"/>
              </w:rPr>
            </w:pPr>
            <w:r w:rsidRPr="0051636B">
              <w:rPr>
                <w:rFonts w:cs="Arial"/>
                <w:i/>
                <w:szCs w:val="18"/>
                <w:lang w:val="en-GB"/>
              </w:rPr>
              <w:t xml:space="preserve">Parametrize reports from M Query </w:t>
            </w:r>
          </w:p>
          <w:p w14:paraId="5D75E0E4" w14:textId="15F5380E" w:rsidR="000D1FB7" w:rsidRPr="0051636B" w:rsidRDefault="000D1FB7" w:rsidP="0051636B">
            <w:pPr>
              <w:pStyle w:val="ListParagraph"/>
              <w:numPr>
                <w:ilvl w:val="0"/>
                <w:numId w:val="10"/>
              </w:numPr>
              <w:tabs>
                <w:tab w:val="left" w:pos="7380"/>
              </w:tabs>
              <w:ind w:right="27"/>
              <w:jc w:val="left"/>
              <w:rPr>
                <w:rFonts w:cs="Arial"/>
                <w:i/>
                <w:szCs w:val="18"/>
                <w:lang w:val="en-GB"/>
              </w:rPr>
            </w:pPr>
            <w:r w:rsidRPr="0051636B">
              <w:rPr>
                <w:rFonts w:cs="Arial"/>
                <w:i/>
                <w:szCs w:val="18"/>
                <w:lang w:val="en-GB"/>
              </w:rPr>
              <w:t xml:space="preserve">Manage large amount of data (coming from Blob Storage folders) using Power Service Premium </w:t>
            </w:r>
            <w:r w:rsidR="00773B9F" w:rsidRPr="0051636B">
              <w:rPr>
                <w:rFonts w:cs="Arial"/>
                <w:i/>
                <w:szCs w:val="18"/>
                <w:lang w:val="en-GB"/>
              </w:rPr>
              <w:t>capability</w:t>
            </w:r>
            <w:r w:rsidRPr="0051636B">
              <w:rPr>
                <w:rFonts w:cs="Arial"/>
                <w:i/>
                <w:szCs w:val="18"/>
                <w:lang w:val="en-GB"/>
              </w:rPr>
              <w:t>.</w:t>
            </w:r>
          </w:p>
        </w:tc>
      </w:tr>
      <w:tr w:rsidR="007450B2" w:rsidRPr="0051636B" w14:paraId="624B6B19" w14:textId="77777777" w:rsidTr="003D5DD0">
        <w:tc>
          <w:tcPr>
            <w:tcW w:w="2628" w:type="dxa"/>
            <w:vAlign w:val="center"/>
          </w:tcPr>
          <w:p w14:paraId="00D9221A" w14:textId="77777777" w:rsidR="007450B2" w:rsidRPr="007450B2" w:rsidRDefault="007450B2" w:rsidP="003D5DD0">
            <w:pPr>
              <w:tabs>
                <w:tab w:val="left" w:pos="7380"/>
              </w:tabs>
              <w:ind w:right="27"/>
              <w:rPr>
                <w:rFonts w:cs="Arial"/>
                <w:i/>
                <w:sz w:val="20"/>
                <w:szCs w:val="20"/>
                <w:lang w:val="en-GB"/>
              </w:rPr>
            </w:pPr>
          </w:p>
          <w:p w14:paraId="24FDFFF6" w14:textId="77777777" w:rsidR="007450B2" w:rsidRPr="007450B2" w:rsidRDefault="007450B2" w:rsidP="003D5DD0">
            <w:pPr>
              <w:tabs>
                <w:tab w:val="left" w:pos="7380"/>
              </w:tabs>
              <w:ind w:right="27"/>
              <w:rPr>
                <w:rFonts w:cs="Arial"/>
                <w:i/>
                <w:sz w:val="20"/>
                <w:szCs w:val="20"/>
                <w:lang w:val="en-GB"/>
              </w:rPr>
            </w:pPr>
          </w:p>
          <w:p w14:paraId="3F5142E8" w14:textId="77777777" w:rsidR="007450B2" w:rsidRPr="007450B2" w:rsidRDefault="007450B2" w:rsidP="003D5DD0">
            <w:pPr>
              <w:spacing w:line="276" w:lineRule="auto"/>
              <w:ind w:right="27"/>
              <w:rPr>
                <w:rFonts w:cs="Arial"/>
                <w:sz w:val="20"/>
                <w:szCs w:val="20"/>
                <w:lang w:val="en-GB"/>
              </w:rPr>
            </w:pPr>
            <w:r w:rsidRPr="007450B2">
              <w:rPr>
                <w:rFonts w:cs="Arial"/>
                <w:b/>
                <w:sz w:val="20"/>
                <w:szCs w:val="20"/>
                <w:lang w:val="en-GB"/>
              </w:rPr>
              <w:t>Environment and Tools</w:t>
            </w:r>
          </w:p>
          <w:p w14:paraId="2B8088A6" w14:textId="77777777" w:rsidR="007450B2" w:rsidRPr="007450B2" w:rsidRDefault="007450B2" w:rsidP="003D5DD0">
            <w:pPr>
              <w:tabs>
                <w:tab w:val="left" w:pos="7380"/>
              </w:tabs>
              <w:ind w:right="27"/>
              <w:rPr>
                <w:rFonts w:cs="Arial"/>
                <w:i/>
                <w:szCs w:val="18"/>
                <w:lang w:val="en-GB"/>
              </w:rPr>
            </w:pPr>
            <w:r w:rsidRPr="007450B2">
              <w:rPr>
                <w:rFonts w:cs="Arial"/>
                <w:bCs/>
                <w:i/>
                <w:szCs w:val="18"/>
                <w:lang w:val="en-GB"/>
              </w:rPr>
              <w:t>List the technical tools of your environment</w:t>
            </w:r>
          </w:p>
          <w:p w14:paraId="7D0719AC" w14:textId="77777777" w:rsidR="007450B2" w:rsidRPr="007450B2" w:rsidRDefault="007450B2" w:rsidP="003D5DD0">
            <w:pPr>
              <w:tabs>
                <w:tab w:val="left" w:pos="7380"/>
              </w:tabs>
              <w:ind w:right="27"/>
              <w:rPr>
                <w:rFonts w:cs="Arial"/>
                <w:i/>
                <w:sz w:val="20"/>
                <w:szCs w:val="20"/>
                <w:lang w:val="en-GB"/>
              </w:rPr>
            </w:pPr>
          </w:p>
          <w:p w14:paraId="1470E5BB" w14:textId="77777777" w:rsidR="007450B2" w:rsidRPr="007450B2" w:rsidRDefault="007450B2" w:rsidP="003D5DD0">
            <w:pPr>
              <w:tabs>
                <w:tab w:val="left" w:pos="7380"/>
              </w:tabs>
              <w:ind w:right="27"/>
              <w:rPr>
                <w:rFonts w:cs="Arial"/>
                <w:i/>
                <w:sz w:val="20"/>
                <w:szCs w:val="20"/>
                <w:lang w:val="en-GB"/>
              </w:rPr>
            </w:pPr>
          </w:p>
          <w:p w14:paraId="4A29EF5B" w14:textId="77777777" w:rsidR="007450B2" w:rsidRPr="007450B2" w:rsidRDefault="007450B2" w:rsidP="003D5DD0">
            <w:pPr>
              <w:tabs>
                <w:tab w:val="left" w:pos="7380"/>
              </w:tabs>
              <w:ind w:right="27"/>
              <w:rPr>
                <w:rFonts w:cs="Arial"/>
                <w:i/>
                <w:sz w:val="20"/>
                <w:szCs w:val="20"/>
                <w:lang w:val="en-GB"/>
              </w:rPr>
            </w:pPr>
          </w:p>
        </w:tc>
        <w:tc>
          <w:tcPr>
            <w:tcW w:w="6694" w:type="dxa"/>
            <w:vAlign w:val="center"/>
          </w:tcPr>
          <w:p w14:paraId="7FED7097" w14:textId="77777777" w:rsidR="007450B2" w:rsidRPr="0051636B" w:rsidRDefault="000D1FB7" w:rsidP="0051636B">
            <w:pPr>
              <w:pStyle w:val="ListParagraph"/>
              <w:numPr>
                <w:ilvl w:val="0"/>
                <w:numId w:val="11"/>
              </w:numPr>
              <w:tabs>
                <w:tab w:val="left" w:pos="7380"/>
              </w:tabs>
              <w:ind w:right="27"/>
              <w:jc w:val="left"/>
              <w:rPr>
                <w:rFonts w:cs="Arial"/>
                <w:i/>
                <w:szCs w:val="18"/>
                <w:lang w:val="en-GB"/>
              </w:rPr>
            </w:pPr>
            <w:r w:rsidRPr="0051636B">
              <w:rPr>
                <w:rFonts w:cs="Arial"/>
                <w:i/>
                <w:szCs w:val="18"/>
                <w:lang w:val="en-GB"/>
              </w:rPr>
              <w:t>Power BI Desktop</w:t>
            </w:r>
          </w:p>
          <w:p w14:paraId="64425924" w14:textId="77777777" w:rsidR="000D1FB7" w:rsidRPr="0051636B" w:rsidRDefault="000D1FB7" w:rsidP="0051636B">
            <w:pPr>
              <w:pStyle w:val="ListParagraph"/>
              <w:numPr>
                <w:ilvl w:val="0"/>
                <w:numId w:val="11"/>
              </w:numPr>
              <w:tabs>
                <w:tab w:val="left" w:pos="7380"/>
              </w:tabs>
              <w:ind w:right="27"/>
              <w:jc w:val="left"/>
              <w:rPr>
                <w:rFonts w:cs="Arial"/>
                <w:i/>
                <w:szCs w:val="18"/>
                <w:lang w:val="en-GB"/>
              </w:rPr>
            </w:pPr>
            <w:r w:rsidRPr="0051636B">
              <w:rPr>
                <w:rFonts w:cs="Arial"/>
                <w:i/>
                <w:szCs w:val="18"/>
                <w:lang w:val="en-GB"/>
              </w:rPr>
              <w:t>Power BI service (With premium capability)</w:t>
            </w:r>
          </w:p>
          <w:p w14:paraId="133B354F" w14:textId="77777777" w:rsidR="0051636B" w:rsidRPr="0051636B" w:rsidRDefault="0051636B" w:rsidP="0051636B">
            <w:pPr>
              <w:pStyle w:val="ListParagraph"/>
              <w:numPr>
                <w:ilvl w:val="0"/>
                <w:numId w:val="11"/>
              </w:numPr>
              <w:tabs>
                <w:tab w:val="left" w:pos="7380"/>
              </w:tabs>
              <w:ind w:right="27"/>
              <w:jc w:val="left"/>
              <w:rPr>
                <w:rFonts w:cs="Arial"/>
                <w:i/>
                <w:szCs w:val="18"/>
                <w:lang w:val="en-GB"/>
              </w:rPr>
            </w:pPr>
            <w:r w:rsidRPr="0051636B">
              <w:rPr>
                <w:rFonts w:cs="Arial"/>
                <w:i/>
                <w:szCs w:val="18"/>
                <w:lang w:val="en-GB"/>
              </w:rPr>
              <w:t>Tabular Editor version 2</w:t>
            </w:r>
          </w:p>
          <w:p w14:paraId="418619BE" w14:textId="45C29ED9" w:rsidR="0051636B" w:rsidRPr="0051636B" w:rsidRDefault="0051636B" w:rsidP="0051636B">
            <w:pPr>
              <w:pStyle w:val="ListParagraph"/>
              <w:numPr>
                <w:ilvl w:val="0"/>
                <w:numId w:val="11"/>
              </w:numPr>
              <w:tabs>
                <w:tab w:val="left" w:pos="7380"/>
              </w:tabs>
              <w:ind w:right="27"/>
              <w:jc w:val="left"/>
              <w:rPr>
                <w:rFonts w:cs="Arial"/>
                <w:i/>
                <w:szCs w:val="18"/>
                <w:lang w:val="fr-FR"/>
              </w:rPr>
            </w:pPr>
            <w:r w:rsidRPr="0051636B">
              <w:rPr>
                <w:rFonts w:cs="Arial"/>
                <w:i/>
                <w:szCs w:val="18"/>
                <w:lang w:val="fr-FR"/>
              </w:rPr>
              <w:t>Azure Analy</w:t>
            </w:r>
            <w:r w:rsidR="00773B9F">
              <w:rPr>
                <w:rFonts w:cs="Arial"/>
                <w:i/>
                <w:szCs w:val="18"/>
                <w:lang w:val="fr-FR"/>
              </w:rPr>
              <w:t>si</w:t>
            </w:r>
            <w:r w:rsidRPr="0051636B">
              <w:rPr>
                <w:rFonts w:cs="Arial"/>
                <w:i/>
                <w:szCs w:val="18"/>
                <w:lang w:val="fr-FR"/>
              </w:rPr>
              <w:t>s Service (AAS)</w:t>
            </w:r>
          </w:p>
          <w:p w14:paraId="12DDC5E1" w14:textId="2AA2D438" w:rsidR="0051636B" w:rsidRPr="0051636B" w:rsidRDefault="0051636B" w:rsidP="0051636B">
            <w:pPr>
              <w:pStyle w:val="ListParagraph"/>
              <w:numPr>
                <w:ilvl w:val="0"/>
                <w:numId w:val="11"/>
              </w:numPr>
              <w:tabs>
                <w:tab w:val="left" w:pos="7380"/>
              </w:tabs>
              <w:ind w:right="27"/>
              <w:jc w:val="left"/>
              <w:rPr>
                <w:rFonts w:cs="Arial"/>
                <w:i/>
                <w:szCs w:val="18"/>
                <w:lang w:val="en-GB"/>
              </w:rPr>
            </w:pPr>
            <w:r w:rsidRPr="0051636B">
              <w:rPr>
                <w:rFonts w:cs="Arial"/>
                <w:i/>
                <w:szCs w:val="18"/>
                <w:lang w:val="en-GB"/>
              </w:rPr>
              <w:t xml:space="preserve">Visual studio code (for </w:t>
            </w:r>
            <w:r>
              <w:rPr>
                <w:rFonts w:cs="Arial"/>
                <w:i/>
                <w:szCs w:val="18"/>
                <w:lang w:val="en-GB"/>
              </w:rPr>
              <w:t>the release)</w:t>
            </w:r>
          </w:p>
          <w:p w14:paraId="7575B594" w14:textId="77777777" w:rsidR="0051636B" w:rsidRPr="0051636B" w:rsidRDefault="0051636B" w:rsidP="0051636B">
            <w:pPr>
              <w:pStyle w:val="ListParagraph"/>
              <w:numPr>
                <w:ilvl w:val="0"/>
                <w:numId w:val="11"/>
              </w:numPr>
              <w:tabs>
                <w:tab w:val="left" w:pos="7380"/>
              </w:tabs>
              <w:ind w:right="27"/>
              <w:jc w:val="left"/>
              <w:rPr>
                <w:rFonts w:cs="Arial"/>
                <w:i/>
                <w:szCs w:val="18"/>
                <w:lang w:val="en-GB"/>
              </w:rPr>
            </w:pPr>
            <w:r w:rsidRPr="0051636B">
              <w:rPr>
                <w:rFonts w:cs="Arial"/>
                <w:i/>
                <w:szCs w:val="18"/>
                <w:lang w:val="en-GB"/>
              </w:rPr>
              <w:t xml:space="preserve">Azure Devops </w:t>
            </w:r>
            <w:r w:rsidRPr="0051636B">
              <w:rPr>
                <w:rFonts w:cs="Arial"/>
                <w:i/>
                <w:szCs w:val="18"/>
                <w:lang w:val="en-GB"/>
              </w:rPr>
              <w:t xml:space="preserve">(for </w:t>
            </w:r>
            <w:r>
              <w:rPr>
                <w:rFonts w:cs="Arial"/>
                <w:i/>
                <w:szCs w:val="18"/>
                <w:lang w:val="en-GB"/>
              </w:rPr>
              <w:t>the release)</w:t>
            </w:r>
          </w:p>
          <w:p w14:paraId="45D04748" w14:textId="3FC3EFCB" w:rsidR="0051636B" w:rsidRPr="0051636B" w:rsidRDefault="0051636B" w:rsidP="0051636B">
            <w:pPr>
              <w:pStyle w:val="ListParagraph"/>
              <w:tabs>
                <w:tab w:val="left" w:pos="7380"/>
              </w:tabs>
              <w:ind w:right="27"/>
              <w:jc w:val="left"/>
              <w:rPr>
                <w:rFonts w:cs="Arial"/>
                <w:i/>
                <w:szCs w:val="18"/>
                <w:lang w:val="en-GB"/>
              </w:rPr>
            </w:pPr>
          </w:p>
        </w:tc>
      </w:tr>
    </w:tbl>
    <w:p w14:paraId="0258850A" w14:textId="77777777" w:rsidR="007450B2" w:rsidRPr="0051636B" w:rsidRDefault="007450B2" w:rsidP="00277478">
      <w:pPr>
        <w:tabs>
          <w:tab w:val="left" w:pos="1080"/>
          <w:tab w:val="left" w:pos="1530"/>
          <w:tab w:val="left" w:pos="7380"/>
        </w:tabs>
        <w:spacing w:after="0"/>
        <w:ind w:right="-108"/>
        <w:rPr>
          <w:rFonts w:cs="Arial"/>
          <w:sz w:val="16"/>
          <w:szCs w:val="16"/>
          <w:lang w:val="en-GB"/>
        </w:rPr>
      </w:pPr>
    </w:p>
    <w:p w14:paraId="18F473C7" w14:textId="77777777" w:rsidR="007450B2" w:rsidRPr="0051636B" w:rsidRDefault="007450B2" w:rsidP="00277478">
      <w:pPr>
        <w:tabs>
          <w:tab w:val="left" w:pos="1080"/>
          <w:tab w:val="left" w:pos="1530"/>
          <w:tab w:val="left" w:pos="7380"/>
        </w:tabs>
        <w:spacing w:after="0"/>
        <w:ind w:right="-108"/>
        <w:rPr>
          <w:rFonts w:cs="Arial"/>
          <w:sz w:val="16"/>
          <w:szCs w:val="16"/>
          <w:lang w:val="en-GB"/>
        </w:rPr>
      </w:pPr>
    </w:p>
    <w:p w14:paraId="750A5409" w14:textId="77777777" w:rsidR="00277478" w:rsidRPr="0051636B" w:rsidRDefault="00277478" w:rsidP="00277478">
      <w:pPr>
        <w:tabs>
          <w:tab w:val="left" w:pos="1080"/>
          <w:tab w:val="left" w:pos="1530"/>
          <w:tab w:val="left" w:pos="7380"/>
        </w:tabs>
        <w:spacing w:after="0"/>
        <w:ind w:right="-108"/>
        <w:rPr>
          <w:rFonts w:cs="Arial"/>
          <w:sz w:val="16"/>
          <w:szCs w:val="16"/>
          <w:lang w:val="en-GB"/>
        </w:rPr>
      </w:pPr>
    </w:p>
    <w:p w14:paraId="2846DDB3" w14:textId="77777777" w:rsidR="00277478" w:rsidRPr="0051636B" w:rsidRDefault="00277478" w:rsidP="0081493D">
      <w:pPr>
        <w:pStyle w:val="Title"/>
        <w:tabs>
          <w:tab w:val="left" w:pos="142"/>
        </w:tabs>
        <w:ind w:right="-567"/>
        <w:jc w:val="left"/>
        <w:rPr>
          <w:sz w:val="44"/>
          <w:szCs w:val="44"/>
          <w:lang w:val="en-GB"/>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6694"/>
      </w:tblGrid>
      <w:tr w:rsidR="007450B2" w:rsidRPr="001360E8" w14:paraId="6365F3FE" w14:textId="77777777" w:rsidTr="003D5DD0">
        <w:trPr>
          <w:trHeight w:val="1128"/>
        </w:trPr>
        <w:tc>
          <w:tcPr>
            <w:tcW w:w="2628" w:type="dxa"/>
            <w:shd w:val="clear" w:color="auto" w:fill="D9D9D9"/>
            <w:vAlign w:val="center"/>
          </w:tcPr>
          <w:p w14:paraId="41B3DC64" w14:textId="77777777" w:rsidR="007450B2" w:rsidRPr="007450B2" w:rsidRDefault="007450B2" w:rsidP="003D5DD0">
            <w:pPr>
              <w:tabs>
                <w:tab w:val="left" w:pos="7380"/>
              </w:tabs>
              <w:ind w:right="27"/>
              <w:rPr>
                <w:rFonts w:cs="Arial"/>
                <w:b/>
                <w:sz w:val="20"/>
                <w:szCs w:val="20"/>
              </w:rPr>
            </w:pPr>
            <w:r w:rsidRPr="007450B2">
              <w:rPr>
                <w:rFonts w:cs="Arial"/>
                <w:b/>
                <w:sz w:val="20"/>
                <w:szCs w:val="20"/>
              </w:rPr>
              <w:lastRenderedPageBreak/>
              <w:t>Mission</w:t>
            </w:r>
          </w:p>
        </w:tc>
        <w:tc>
          <w:tcPr>
            <w:tcW w:w="6694" w:type="dxa"/>
            <w:shd w:val="clear" w:color="auto" w:fill="D9D9D9"/>
            <w:vAlign w:val="center"/>
          </w:tcPr>
          <w:p w14:paraId="2C1AC34B" w14:textId="77777777" w:rsidR="007450B2" w:rsidRPr="007450B2" w:rsidRDefault="007450B2" w:rsidP="003D5DD0">
            <w:pPr>
              <w:tabs>
                <w:tab w:val="left" w:pos="7380"/>
              </w:tabs>
              <w:ind w:right="27"/>
              <w:jc w:val="center"/>
              <w:rPr>
                <w:rFonts w:cs="Arial"/>
                <w:i/>
                <w:sz w:val="20"/>
                <w:szCs w:val="20"/>
                <w:lang w:val="en-GB"/>
              </w:rPr>
            </w:pPr>
            <w:r w:rsidRPr="007450B2">
              <w:rPr>
                <w:rFonts w:cs="Arial"/>
                <w:i/>
                <w:sz w:val="20"/>
                <w:szCs w:val="20"/>
                <w:lang w:val="en-GB"/>
              </w:rPr>
              <w:t>Comments and observations</w:t>
            </w:r>
          </w:p>
          <w:p w14:paraId="19C2DB5B" w14:textId="77777777" w:rsidR="007450B2" w:rsidRPr="007450B2" w:rsidRDefault="007450B2" w:rsidP="003D5DD0">
            <w:pPr>
              <w:tabs>
                <w:tab w:val="left" w:pos="7380"/>
              </w:tabs>
              <w:ind w:right="27"/>
              <w:jc w:val="center"/>
              <w:rPr>
                <w:rFonts w:cs="Arial"/>
                <w:b/>
                <w:i/>
                <w:sz w:val="20"/>
                <w:szCs w:val="20"/>
                <w:lang w:val="en-GB"/>
              </w:rPr>
            </w:pPr>
            <w:r w:rsidRPr="007450B2">
              <w:rPr>
                <w:rFonts w:cs="Arial"/>
                <w:i/>
                <w:sz w:val="20"/>
                <w:szCs w:val="20"/>
                <w:lang w:val="en-GB"/>
              </w:rPr>
              <w:t>(How is/was the mission at the customer?)</w:t>
            </w:r>
          </w:p>
        </w:tc>
      </w:tr>
      <w:tr w:rsidR="007450B2" w:rsidRPr="001360E8" w14:paraId="187881C8" w14:textId="77777777" w:rsidTr="006B7C4C">
        <w:trPr>
          <w:cantSplit/>
          <w:trHeight w:val="1871"/>
        </w:trPr>
        <w:tc>
          <w:tcPr>
            <w:tcW w:w="2628" w:type="dxa"/>
            <w:vAlign w:val="center"/>
          </w:tcPr>
          <w:p w14:paraId="594E517B" w14:textId="77777777" w:rsidR="006B7C4C" w:rsidRDefault="006B7C4C" w:rsidP="003D5DD0">
            <w:pPr>
              <w:tabs>
                <w:tab w:val="left" w:pos="7380"/>
              </w:tabs>
              <w:ind w:right="27"/>
              <w:rPr>
                <w:rFonts w:cs="Arial"/>
                <w:i/>
                <w:szCs w:val="18"/>
                <w:lang w:val="en-GB"/>
              </w:rPr>
            </w:pPr>
          </w:p>
          <w:p w14:paraId="2C98BF57" w14:textId="77777777" w:rsidR="007450B2" w:rsidRPr="007450B2" w:rsidRDefault="007450B2" w:rsidP="003D5DD0">
            <w:pPr>
              <w:tabs>
                <w:tab w:val="left" w:pos="7380"/>
              </w:tabs>
              <w:ind w:right="27"/>
              <w:rPr>
                <w:rFonts w:cs="Arial"/>
                <w:i/>
                <w:szCs w:val="18"/>
                <w:lang w:val="en-GB"/>
              </w:rPr>
            </w:pPr>
            <w:r w:rsidRPr="007450B2">
              <w:rPr>
                <w:rFonts w:cs="Arial"/>
                <w:i/>
                <w:szCs w:val="18"/>
                <w:lang w:val="en-GB"/>
              </w:rPr>
              <w:t>What motivates you most in this mission?</w:t>
            </w:r>
          </w:p>
          <w:p w14:paraId="7AF13668" w14:textId="77777777" w:rsidR="007450B2" w:rsidRPr="007450B2" w:rsidRDefault="007450B2" w:rsidP="003D5DD0">
            <w:pPr>
              <w:tabs>
                <w:tab w:val="left" w:pos="7380"/>
              </w:tabs>
              <w:ind w:right="27"/>
              <w:rPr>
                <w:rFonts w:cs="Arial"/>
                <w:i/>
                <w:szCs w:val="18"/>
                <w:lang w:val="en-GB"/>
              </w:rPr>
            </w:pPr>
          </w:p>
        </w:tc>
        <w:tc>
          <w:tcPr>
            <w:tcW w:w="6694" w:type="dxa"/>
            <w:vAlign w:val="center"/>
          </w:tcPr>
          <w:p w14:paraId="32DF39F7" w14:textId="1A8EB6F9" w:rsidR="007450B2" w:rsidRDefault="0051636B" w:rsidP="003D5DD0">
            <w:pPr>
              <w:tabs>
                <w:tab w:val="left" w:pos="7380"/>
              </w:tabs>
              <w:ind w:right="27"/>
              <w:rPr>
                <w:rFonts w:cs="Arial"/>
                <w:i/>
                <w:szCs w:val="18"/>
                <w:lang w:val="en-GB"/>
              </w:rPr>
            </w:pPr>
            <w:r>
              <w:rPr>
                <w:rFonts w:cs="Arial"/>
                <w:i/>
                <w:szCs w:val="18"/>
                <w:lang w:val="en-GB"/>
              </w:rPr>
              <w:t xml:space="preserve">Finally being able  to apply my theoretical knowledges of Power BI (from the certification) to real projects. </w:t>
            </w:r>
          </w:p>
          <w:p w14:paraId="12C130C4" w14:textId="0BFC1AF6" w:rsidR="0051636B" w:rsidRPr="007450B2" w:rsidRDefault="0051636B" w:rsidP="003D5DD0">
            <w:pPr>
              <w:tabs>
                <w:tab w:val="left" w:pos="7380"/>
              </w:tabs>
              <w:ind w:right="27"/>
              <w:rPr>
                <w:rFonts w:cs="Arial"/>
                <w:i/>
                <w:szCs w:val="18"/>
                <w:lang w:val="en-GB"/>
              </w:rPr>
            </w:pPr>
            <w:r>
              <w:rPr>
                <w:rFonts w:cs="Arial"/>
                <w:i/>
                <w:szCs w:val="18"/>
                <w:lang w:val="en-GB"/>
              </w:rPr>
              <w:t xml:space="preserve">It is very interesting to use the connection between </w:t>
            </w:r>
            <w:r w:rsidRPr="000A1A24">
              <w:rPr>
                <w:rFonts w:cs="Arial"/>
                <w:b/>
                <w:bCs/>
                <w:i/>
                <w:szCs w:val="18"/>
                <w:lang w:val="en-GB"/>
              </w:rPr>
              <w:t>Power BI Desktop</w:t>
            </w:r>
            <w:r>
              <w:rPr>
                <w:rFonts w:cs="Arial"/>
                <w:i/>
                <w:szCs w:val="18"/>
                <w:lang w:val="en-GB"/>
              </w:rPr>
              <w:t xml:space="preserve"> and </w:t>
            </w:r>
            <w:r w:rsidRPr="000A1A24">
              <w:rPr>
                <w:rFonts w:cs="Arial"/>
                <w:b/>
                <w:bCs/>
                <w:i/>
                <w:szCs w:val="18"/>
                <w:lang w:val="en-GB"/>
              </w:rPr>
              <w:t>Power BI.Com</w:t>
            </w:r>
            <w:r>
              <w:rPr>
                <w:rFonts w:cs="Arial"/>
                <w:i/>
                <w:szCs w:val="18"/>
                <w:lang w:val="en-GB"/>
              </w:rPr>
              <w:t xml:space="preserve"> to manage large amount of data (coming from Synapse and also directly from a Azure Blob storage</w:t>
            </w:r>
            <w:r w:rsidR="000A1A24">
              <w:rPr>
                <w:rFonts w:cs="Arial"/>
                <w:i/>
                <w:szCs w:val="18"/>
                <w:lang w:val="en-GB"/>
              </w:rPr>
              <w:t xml:space="preserve"> files </w:t>
            </w:r>
            <w:r>
              <w:rPr>
                <w:rFonts w:cs="Arial"/>
                <w:i/>
                <w:szCs w:val="18"/>
                <w:lang w:val="en-GB"/>
              </w:rPr>
              <w:t>)and create interactive reports and dashboards (</w:t>
            </w:r>
            <w:r w:rsidR="000A1A24">
              <w:rPr>
                <w:rFonts w:cs="Arial"/>
                <w:i/>
                <w:szCs w:val="18"/>
                <w:lang w:val="en-GB"/>
              </w:rPr>
              <w:t xml:space="preserve">using </w:t>
            </w:r>
            <w:r>
              <w:rPr>
                <w:rFonts w:cs="Arial"/>
                <w:i/>
                <w:szCs w:val="18"/>
                <w:lang w:val="en-GB"/>
              </w:rPr>
              <w:t>Bookmark</w:t>
            </w:r>
            <w:r w:rsidR="000A1A24">
              <w:rPr>
                <w:rFonts w:cs="Arial"/>
                <w:i/>
                <w:szCs w:val="18"/>
                <w:lang w:val="en-GB"/>
              </w:rPr>
              <w:t>s</w:t>
            </w:r>
            <w:r>
              <w:rPr>
                <w:rFonts w:cs="Arial"/>
                <w:i/>
                <w:szCs w:val="18"/>
                <w:lang w:val="en-GB"/>
              </w:rPr>
              <w:t xml:space="preserve">, navigation </w:t>
            </w:r>
            <w:r w:rsidR="000A1A24">
              <w:rPr>
                <w:rFonts w:cs="Arial"/>
                <w:i/>
                <w:szCs w:val="18"/>
                <w:lang w:val="en-GB"/>
              </w:rPr>
              <w:t>page</w:t>
            </w:r>
            <w:r>
              <w:rPr>
                <w:rFonts w:cs="Arial"/>
                <w:i/>
                <w:szCs w:val="18"/>
                <w:lang w:val="en-GB"/>
              </w:rPr>
              <w:t>…..</w:t>
            </w:r>
            <w:r w:rsidR="000A1A24">
              <w:rPr>
                <w:rFonts w:cs="Arial"/>
                <w:i/>
                <w:szCs w:val="18"/>
                <w:lang w:val="en-GB"/>
              </w:rPr>
              <w:t>)</w:t>
            </w:r>
          </w:p>
        </w:tc>
      </w:tr>
      <w:tr w:rsidR="007450B2" w:rsidRPr="001360E8" w14:paraId="205D9537" w14:textId="77777777" w:rsidTr="006B7C4C">
        <w:trPr>
          <w:cantSplit/>
          <w:trHeight w:val="1871"/>
        </w:trPr>
        <w:tc>
          <w:tcPr>
            <w:tcW w:w="2628" w:type="dxa"/>
            <w:vAlign w:val="center"/>
          </w:tcPr>
          <w:p w14:paraId="6217A06F" w14:textId="77777777" w:rsidR="007450B2" w:rsidRPr="007450B2" w:rsidRDefault="00782DA1" w:rsidP="003D5DD0">
            <w:pPr>
              <w:tabs>
                <w:tab w:val="left" w:pos="7380"/>
              </w:tabs>
              <w:ind w:right="27"/>
              <w:rPr>
                <w:rFonts w:cs="Arial"/>
                <w:i/>
                <w:szCs w:val="18"/>
                <w:lang w:val="en-GB"/>
              </w:rPr>
            </w:pPr>
            <w:r>
              <w:rPr>
                <w:rFonts w:cs="Arial"/>
                <w:i/>
                <w:szCs w:val="18"/>
                <w:lang w:val="en-GB"/>
              </w:rPr>
              <w:t>What are you proud of?</w:t>
            </w:r>
          </w:p>
          <w:p w14:paraId="3F72A6CE" w14:textId="77777777" w:rsidR="007450B2" w:rsidRPr="007450B2" w:rsidRDefault="007450B2" w:rsidP="003D5DD0">
            <w:pPr>
              <w:tabs>
                <w:tab w:val="left" w:pos="7380"/>
              </w:tabs>
              <w:ind w:right="27"/>
              <w:rPr>
                <w:rFonts w:cs="Arial"/>
                <w:i/>
                <w:szCs w:val="18"/>
                <w:lang w:val="en-GB"/>
              </w:rPr>
            </w:pPr>
            <w:r w:rsidRPr="007450B2">
              <w:rPr>
                <w:rFonts w:cs="Arial"/>
                <w:i/>
                <w:szCs w:val="18"/>
                <w:lang w:val="en-GB"/>
              </w:rPr>
              <w:t>What is the added value you bring to the customer in this mission?</w:t>
            </w:r>
          </w:p>
          <w:p w14:paraId="2C75F691" w14:textId="77777777" w:rsidR="007450B2" w:rsidRPr="007450B2" w:rsidRDefault="007450B2" w:rsidP="003D5DD0">
            <w:pPr>
              <w:tabs>
                <w:tab w:val="left" w:pos="7380"/>
              </w:tabs>
              <w:ind w:right="27"/>
              <w:rPr>
                <w:rFonts w:cs="Arial"/>
                <w:i/>
                <w:sz w:val="16"/>
                <w:szCs w:val="16"/>
                <w:lang w:val="en-GB"/>
              </w:rPr>
            </w:pPr>
          </w:p>
        </w:tc>
        <w:tc>
          <w:tcPr>
            <w:tcW w:w="6694" w:type="dxa"/>
            <w:vAlign w:val="center"/>
          </w:tcPr>
          <w:p w14:paraId="1F2AFC56" w14:textId="156E54A6" w:rsidR="000A1A24" w:rsidRPr="00A377C0" w:rsidRDefault="000A1A24" w:rsidP="00A377C0">
            <w:pPr>
              <w:pStyle w:val="ListParagraph"/>
              <w:numPr>
                <w:ilvl w:val="0"/>
                <w:numId w:val="12"/>
              </w:numPr>
              <w:tabs>
                <w:tab w:val="left" w:pos="7380"/>
              </w:tabs>
              <w:ind w:right="27"/>
              <w:rPr>
                <w:rFonts w:cs="Arial"/>
                <w:i/>
                <w:szCs w:val="18"/>
                <w:lang w:val="en-GB"/>
              </w:rPr>
            </w:pPr>
            <w:r w:rsidRPr="00A377C0">
              <w:rPr>
                <w:rFonts w:cs="Arial"/>
                <w:i/>
                <w:szCs w:val="18"/>
                <w:lang w:val="en-GB"/>
              </w:rPr>
              <w:t>Creating report templat</w:t>
            </w:r>
            <w:r w:rsidR="00A377C0">
              <w:rPr>
                <w:rFonts w:cs="Arial"/>
                <w:i/>
                <w:szCs w:val="18"/>
                <w:lang w:val="en-GB"/>
              </w:rPr>
              <w:t>es</w:t>
            </w:r>
            <w:r w:rsidRPr="00A377C0">
              <w:rPr>
                <w:rFonts w:cs="Arial"/>
                <w:i/>
                <w:szCs w:val="18"/>
                <w:lang w:val="en-GB"/>
              </w:rPr>
              <w:t xml:space="preserve"> from </w:t>
            </w:r>
            <w:r w:rsidRPr="00E01DE0">
              <w:rPr>
                <w:rFonts w:cs="Arial"/>
                <w:b/>
                <w:bCs/>
                <w:i/>
                <w:szCs w:val="18"/>
                <w:lang w:val="en-GB"/>
              </w:rPr>
              <w:t>Power Point</w:t>
            </w:r>
            <w:r w:rsidR="00E01DE0">
              <w:rPr>
                <w:rFonts w:cs="Arial"/>
                <w:b/>
                <w:bCs/>
                <w:i/>
                <w:szCs w:val="18"/>
                <w:lang w:val="en-GB"/>
              </w:rPr>
              <w:t>s</w:t>
            </w:r>
            <w:r w:rsidRPr="00A377C0">
              <w:rPr>
                <w:rFonts w:cs="Arial"/>
                <w:i/>
                <w:szCs w:val="18"/>
                <w:lang w:val="en-GB"/>
              </w:rPr>
              <w:t xml:space="preserve"> and using this to create reports.</w:t>
            </w:r>
          </w:p>
          <w:p w14:paraId="7EC9AB9C" w14:textId="42E926C4" w:rsidR="000A1A24" w:rsidRPr="00A377C0" w:rsidRDefault="000A1A24" w:rsidP="00A377C0">
            <w:pPr>
              <w:pStyle w:val="ListParagraph"/>
              <w:numPr>
                <w:ilvl w:val="0"/>
                <w:numId w:val="12"/>
              </w:numPr>
              <w:tabs>
                <w:tab w:val="left" w:pos="7380"/>
              </w:tabs>
              <w:ind w:right="27"/>
              <w:rPr>
                <w:rFonts w:cs="Arial"/>
                <w:i/>
                <w:szCs w:val="18"/>
                <w:lang w:val="en-GB"/>
              </w:rPr>
            </w:pPr>
            <w:r w:rsidRPr="00A377C0">
              <w:rPr>
                <w:rFonts w:cs="Arial"/>
                <w:i/>
                <w:szCs w:val="18"/>
                <w:lang w:val="en-GB"/>
              </w:rPr>
              <w:t xml:space="preserve">Creating </w:t>
            </w:r>
            <w:r w:rsidR="00A377C0">
              <w:rPr>
                <w:rFonts w:cs="Arial"/>
                <w:i/>
                <w:szCs w:val="18"/>
                <w:lang w:val="en-GB"/>
              </w:rPr>
              <w:t xml:space="preserve">interactive </w:t>
            </w:r>
            <w:r w:rsidRPr="00A377C0">
              <w:rPr>
                <w:rFonts w:cs="Arial"/>
                <w:i/>
                <w:szCs w:val="18"/>
                <w:lang w:val="en-GB"/>
              </w:rPr>
              <w:t xml:space="preserve">Report and Dashboards </w:t>
            </w:r>
          </w:p>
          <w:p w14:paraId="15FDACC0" w14:textId="77777777" w:rsidR="000A1A24" w:rsidRPr="00A377C0" w:rsidRDefault="000A1A24" w:rsidP="00A377C0">
            <w:pPr>
              <w:pStyle w:val="ListParagraph"/>
              <w:numPr>
                <w:ilvl w:val="0"/>
                <w:numId w:val="12"/>
              </w:numPr>
              <w:tabs>
                <w:tab w:val="left" w:pos="7380"/>
              </w:tabs>
              <w:ind w:right="27"/>
              <w:rPr>
                <w:rFonts w:cs="Arial"/>
                <w:i/>
                <w:szCs w:val="18"/>
                <w:lang w:val="en-GB"/>
              </w:rPr>
            </w:pPr>
            <w:r w:rsidRPr="00A377C0">
              <w:rPr>
                <w:rFonts w:cs="Arial"/>
                <w:i/>
                <w:szCs w:val="18"/>
                <w:lang w:val="en-GB"/>
              </w:rPr>
              <w:t xml:space="preserve">Parametrizing M Query (For Source , Date </w:t>
            </w:r>
            <w:r w:rsidR="00A377C0" w:rsidRPr="00A377C0">
              <w:rPr>
                <w:rFonts w:cs="Arial"/>
                <w:i/>
                <w:szCs w:val="18"/>
                <w:lang w:val="en-GB"/>
              </w:rPr>
              <w:t>and others objects…)</w:t>
            </w:r>
          </w:p>
          <w:p w14:paraId="415709E9" w14:textId="77777777" w:rsidR="00A377C0" w:rsidRDefault="00A377C0" w:rsidP="00A377C0">
            <w:pPr>
              <w:pStyle w:val="ListParagraph"/>
              <w:numPr>
                <w:ilvl w:val="0"/>
                <w:numId w:val="12"/>
              </w:numPr>
              <w:tabs>
                <w:tab w:val="left" w:pos="7380"/>
              </w:tabs>
              <w:ind w:right="27"/>
              <w:rPr>
                <w:rFonts w:cs="Arial"/>
                <w:i/>
                <w:szCs w:val="18"/>
                <w:lang w:val="en-GB"/>
              </w:rPr>
            </w:pPr>
            <w:r w:rsidRPr="00A377C0">
              <w:rPr>
                <w:rFonts w:cs="Arial"/>
                <w:i/>
                <w:szCs w:val="18"/>
                <w:lang w:val="en-GB"/>
              </w:rPr>
              <w:t xml:space="preserve">Set Power BI Service after publishing new reports </w:t>
            </w:r>
          </w:p>
          <w:p w14:paraId="4480E853" w14:textId="7BEBDBC3" w:rsidR="00A377C0" w:rsidRPr="00A377C0" w:rsidRDefault="00A377C0" w:rsidP="00A377C0">
            <w:pPr>
              <w:pStyle w:val="ListParagraph"/>
              <w:numPr>
                <w:ilvl w:val="0"/>
                <w:numId w:val="12"/>
              </w:numPr>
              <w:tabs>
                <w:tab w:val="left" w:pos="7380"/>
              </w:tabs>
              <w:ind w:right="27"/>
              <w:rPr>
                <w:rFonts w:cs="Arial"/>
                <w:i/>
                <w:szCs w:val="18"/>
                <w:lang w:val="en-GB"/>
              </w:rPr>
            </w:pPr>
            <w:r>
              <w:rPr>
                <w:rFonts w:cs="Arial"/>
                <w:i/>
                <w:szCs w:val="18"/>
                <w:lang w:val="en-GB"/>
              </w:rPr>
              <w:t>Set up of OLS and RLS</w:t>
            </w:r>
          </w:p>
        </w:tc>
      </w:tr>
      <w:tr w:rsidR="007450B2" w:rsidRPr="001360E8" w14:paraId="5E39DDEE" w14:textId="77777777" w:rsidTr="006B7C4C">
        <w:trPr>
          <w:cantSplit/>
          <w:trHeight w:val="1871"/>
        </w:trPr>
        <w:tc>
          <w:tcPr>
            <w:tcW w:w="2628" w:type="dxa"/>
            <w:vAlign w:val="center"/>
          </w:tcPr>
          <w:p w14:paraId="41322962" w14:textId="77777777" w:rsidR="007450B2" w:rsidRPr="00E87D52" w:rsidRDefault="007450B2" w:rsidP="007450B2">
            <w:pPr>
              <w:tabs>
                <w:tab w:val="left" w:pos="7380"/>
              </w:tabs>
              <w:ind w:right="27"/>
              <w:jc w:val="left"/>
              <w:rPr>
                <w:rFonts w:cs="Arial"/>
                <w:i/>
                <w:szCs w:val="18"/>
                <w:lang w:val="en-GB"/>
              </w:rPr>
            </w:pPr>
            <w:r w:rsidRPr="00E87D52">
              <w:rPr>
                <w:rFonts w:cs="Arial"/>
                <w:i/>
                <w:szCs w:val="18"/>
                <w:lang w:val="en-GB"/>
              </w:rPr>
              <w:t>What could / would you want to do</w:t>
            </w:r>
            <w:r>
              <w:rPr>
                <w:rFonts w:cs="Arial"/>
                <w:i/>
                <w:szCs w:val="18"/>
                <w:lang w:val="en-GB"/>
              </w:rPr>
              <w:t xml:space="preserve"> also @ this customer</w:t>
            </w:r>
            <w:r w:rsidRPr="00E87D52">
              <w:rPr>
                <w:rFonts w:cs="Arial"/>
                <w:i/>
                <w:szCs w:val="18"/>
                <w:lang w:val="en-GB"/>
              </w:rPr>
              <w:t>?</w:t>
            </w:r>
          </w:p>
          <w:p w14:paraId="3C6A7C9A" w14:textId="77777777" w:rsidR="007450B2" w:rsidRPr="00E87D52" w:rsidRDefault="007450B2" w:rsidP="007450B2">
            <w:pPr>
              <w:tabs>
                <w:tab w:val="left" w:pos="7380"/>
              </w:tabs>
              <w:ind w:right="27"/>
              <w:jc w:val="left"/>
              <w:rPr>
                <w:rFonts w:cs="Arial"/>
                <w:i/>
                <w:szCs w:val="18"/>
                <w:lang w:val="en-GB"/>
              </w:rPr>
            </w:pPr>
            <w:r w:rsidRPr="00E87D52">
              <w:rPr>
                <w:rFonts w:cs="Arial"/>
                <w:i/>
                <w:szCs w:val="18"/>
                <w:lang w:val="en-GB"/>
              </w:rPr>
              <w:t>Do you see other opportunities for yourself there?</w:t>
            </w:r>
          </w:p>
        </w:tc>
        <w:tc>
          <w:tcPr>
            <w:tcW w:w="6694" w:type="dxa"/>
            <w:vAlign w:val="center"/>
          </w:tcPr>
          <w:p w14:paraId="5ABE2378" w14:textId="77777777" w:rsidR="00A377C0" w:rsidRDefault="00A377C0" w:rsidP="00A377C0">
            <w:pPr>
              <w:tabs>
                <w:tab w:val="left" w:pos="7380"/>
              </w:tabs>
              <w:spacing w:after="0"/>
              <w:ind w:right="27"/>
              <w:rPr>
                <w:rFonts w:cs="Arial"/>
                <w:i/>
                <w:szCs w:val="18"/>
                <w:lang w:val="en-GB"/>
              </w:rPr>
            </w:pPr>
            <w:r>
              <w:rPr>
                <w:rFonts w:cs="Arial"/>
                <w:i/>
                <w:szCs w:val="18"/>
                <w:lang w:val="en-GB"/>
              </w:rPr>
              <w:t>Help them reduce cost by testing data coming from SDS and AAS/Tabular</w:t>
            </w:r>
          </w:p>
          <w:p w14:paraId="56EA9C2E" w14:textId="7FB16822" w:rsidR="007450B2" w:rsidRDefault="00A377C0" w:rsidP="00A377C0">
            <w:pPr>
              <w:tabs>
                <w:tab w:val="left" w:pos="7380"/>
              </w:tabs>
              <w:spacing w:after="0"/>
              <w:ind w:right="27"/>
              <w:rPr>
                <w:rFonts w:cs="Arial"/>
                <w:i/>
                <w:szCs w:val="18"/>
                <w:lang w:val="en-GB"/>
              </w:rPr>
            </w:pPr>
            <w:r>
              <w:rPr>
                <w:rFonts w:cs="Arial"/>
                <w:i/>
                <w:szCs w:val="18"/>
                <w:lang w:val="en-GB"/>
              </w:rPr>
              <w:t>and make a choice based on</w:t>
            </w:r>
            <w:r w:rsidR="00E01DE0">
              <w:rPr>
                <w:rFonts w:cs="Arial"/>
                <w:i/>
                <w:szCs w:val="18"/>
                <w:lang w:val="en-GB"/>
              </w:rPr>
              <w:t xml:space="preserve"> these</w:t>
            </w:r>
            <w:r>
              <w:rPr>
                <w:rFonts w:cs="Arial"/>
                <w:i/>
                <w:szCs w:val="18"/>
                <w:lang w:val="en-GB"/>
              </w:rPr>
              <w:t xml:space="preserve"> test results. </w:t>
            </w:r>
          </w:p>
          <w:p w14:paraId="5C3AFE47" w14:textId="5CB51531" w:rsidR="00A377C0" w:rsidRPr="007450B2" w:rsidRDefault="00A377C0" w:rsidP="00A377C0">
            <w:pPr>
              <w:tabs>
                <w:tab w:val="left" w:pos="7380"/>
              </w:tabs>
              <w:spacing w:after="0"/>
              <w:ind w:right="27"/>
              <w:rPr>
                <w:rFonts w:cs="Arial"/>
                <w:i/>
                <w:szCs w:val="18"/>
                <w:lang w:val="en-GB"/>
              </w:rPr>
            </w:pPr>
            <w:r>
              <w:rPr>
                <w:rFonts w:cs="Arial"/>
                <w:i/>
                <w:szCs w:val="18"/>
                <w:lang w:val="en-GB"/>
              </w:rPr>
              <w:t xml:space="preserve">Today all this </w:t>
            </w:r>
            <w:r w:rsidR="00E01DE0">
              <w:rPr>
                <w:rFonts w:cs="Arial"/>
                <w:i/>
                <w:szCs w:val="18"/>
                <w:lang w:val="en-GB"/>
              </w:rPr>
              <w:t>approaches</w:t>
            </w:r>
            <w:r>
              <w:rPr>
                <w:rFonts w:cs="Arial"/>
                <w:i/>
                <w:szCs w:val="18"/>
                <w:lang w:val="en-GB"/>
              </w:rPr>
              <w:t xml:space="preserve"> are </w:t>
            </w:r>
            <w:r w:rsidR="00E01DE0">
              <w:rPr>
                <w:rFonts w:cs="Arial"/>
                <w:i/>
                <w:szCs w:val="18"/>
                <w:lang w:val="en-GB"/>
              </w:rPr>
              <w:t>used</w:t>
            </w:r>
            <w:r>
              <w:rPr>
                <w:rFonts w:cs="Arial"/>
                <w:i/>
                <w:szCs w:val="18"/>
                <w:lang w:val="en-GB"/>
              </w:rPr>
              <w:t xml:space="preserve"> on different projects , the goal will be to choose only one of </w:t>
            </w:r>
            <w:r w:rsidR="00E01DE0">
              <w:rPr>
                <w:rFonts w:cs="Arial"/>
                <w:i/>
                <w:szCs w:val="18"/>
                <w:lang w:val="en-GB"/>
              </w:rPr>
              <w:t>its</w:t>
            </w:r>
            <w:r>
              <w:rPr>
                <w:rFonts w:cs="Arial"/>
                <w:i/>
                <w:szCs w:val="18"/>
                <w:lang w:val="en-GB"/>
              </w:rPr>
              <w:t xml:space="preserve"> to continue.</w:t>
            </w:r>
          </w:p>
        </w:tc>
      </w:tr>
      <w:tr w:rsidR="007450B2" w:rsidRPr="001360E8" w14:paraId="4B083948" w14:textId="77777777" w:rsidTr="006B7C4C">
        <w:trPr>
          <w:cantSplit/>
          <w:trHeight w:val="1871"/>
        </w:trPr>
        <w:tc>
          <w:tcPr>
            <w:tcW w:w="2628" w:type="dxa"/>
            <w:vAlign w:val="center"/>
          </w:tcPr>
          <w:p w14:paraId="6D03E221" w14:textId="77777777" w:rsidR="007450B2" w:rsidRPr="007450B2" w:rsidRDefault="007450B2" w:rsidP="003D5DD0">
            <w:pPr>
              <w:tabs>
                <w:tab w:val="left" w:pos="7380"/>
              </w:tabs>
              <w:ind w:right="27"/>
              <w:rPr>
                <w:rFonts w:cs="Arial"/>
                <w:i/>
                <w:szCs w:val="18"/>
                <w:lang w:val="en-GB"/>
              </w:rPr>
            </w:pPr>
          </w:p>
          <w:p w14:paraId="4906F0B1" w14:textId="77777777" w:rsidR="007450B2" w:rsidRPr="007450B2" w:rsidRDefault="007450B2" w:rsidP="00830478">
            <w:pPr>
              <w:tabs>
                <w:tab w:val="left" w:pos="7380"/>
              </w:tabs>
              <w:ind w:right="27"/>
              <w:jc w:val="left"/>
              <w:rPr>
                <w:rFonts w:cs="Arial"/>
                <w:i/>
                <w:szCs w:val="18"/>
                <w:lang w:val="en-GB"/>
              </w:rPr>
            </w:pPr>
            <w:r w:rsidRPr="007450B2">
              <w:rPr>
                <w:rFonts w:cs="Arial"/>
                <w:i/>
                <w:szCs w:val="18"/>
                <w:lang w:val="en-GB"/>
              </w:rPr>
              <w:t>What are the points of concern in this mission?</w:t>
            </w:r>
          </w:p>
          <w:p w14:paraId="2A4C94F0" w14:textId="77777777" w:rsidR="007450B2" w:rsidRPr="007450B2" w:rsidRDefault="007450B2" w:rsidP="00830478">
            <w:pPr>
              <w:tabs>
                <w:tab w:val="left" w:pos="7380"/>
              </w:tabs>
              <w:ind w:right="27"/>
              <w:jc w:val="left"/>
              <w:rPr>
                <w:rFonts w:cs="Arial"/>
                <w:i/>
                <w:szCs w:val="18"/>
                <w:lang w:val="en-GB"/>
              </w:rPr>
            </w:pPr>
            <w:r w:rsidRPr="007450B2">
              <w:rPr>
                <w:rFonts w:cs="Arial"/>
                <w:i/>
                <w:szCs w:val="18"/>
                <w:lang w:val="en-GB"/>
              </w:rPr>
              <w:t>Which solution or mitigation action(s) would you recommend?</w:t>
            </w:r>
          </w:p>
          <w:p w14:paraId="56FA7E79" w14:textId="77777777" w:rsidR="007450B2" w:rsidRPr="007450B2" w:rsidRDefault="007450B2" w:rsidP="003D5DD0">
            <w:pPr>
              <w:tabs>
                <w:tab w:val="left" w:pos="7380"/>
              </w:tabs>
              <w:ind w:right="27"/>
              <w:rPr>
                <w:rFonts w:cs="Arial"/>
                <w:i/>
                <w:szCs w:val="18"/>
                <w:lang w:val="en-GB"/>
              </w:rPr>
            </w:pPr>
          </w:p>
        </w:tc>
        <w:tc>
          <w:tcPr>
            <w:tcW w:w="6694" w:type="dxa"/>
            <w:vAlign w:val="center"/>
          </w:tcPr>
          <w:p w14:paraId="62D2C624" w14:textId="13047A75" w:rsidR="007450B2" w:rsidRPr="007450B2" w:rsidRDefault="00A377C0" w:rsidP="003D5DD0">
            <w:pPr>
              <w:tabs>
                <w:tab w:val="left" w:pos="7380"/>
              </w:tabs>
              <w:ind w:right="27"/>
              <w:rPr>
                <w:rFonts w:cs="Arial"/>
                <w:i/>
                <w:szCs w:val="18"/>
                <w:lang w:val="en-GB"/>
              </w:rPr>
            </w:pPr>
            <w:r>
              <w:rPr>
                <w:rFonts w:cs="Arial"/>
                <w:i/>
                <w:szCs w:val="18"/>
                <w:lang w:val="en-GB"/>
              </w:rPr>
              <w:t>There</w:t>
            </w:r>
            <w:r w:rsidR="00773B9F">
              <w:rPr>
                <w:rFonts w:cs="Arial"/>
                <w:i/>
                <w:szCs w:val="18"/>
                <w:lang w:val="en-GB"/>
              </w:rPr>
              <w:t xml:space="preserve"> are</w:t>
            </w:r>
            <w:r>
              <w:rPr>
                <w:rFonts w:cs="Arial"/>
                <w:i/>
                <w:szCs w:val="18"/>
                <w:lang w:val="en-GB"/>
              </w:rPr>
              <w:t xml:space="preserve"> no concern</w:t>
            </w:r>
            <w:r w:rsidR="00773B9F">
              <w:rPr>
                <w:rFonts w:cs="Arial"/>
                <w:i/>
                <w:szCs w:val="18"/>
                <w:lang w:val="en-GB"/>
              </w:rPr>
              <w:t>s</w:t>
            </w:r>
            <w:r>
              <w:rPr>
                <w:rFonts w:cs="Arial"/>
                <w:i/>
                <w:szCs w:val="18"/>
                <w:lang w:val="en-GB"/>
              </w:rPr>
              <w:t xml:space="preserve"> at the project level right now</w:t>
            </w:r>
            <w:r w:rsidR="0015535D">
              <w:rPr>
                <w:rFonts w:cs="Arial"/>
                <w:i/>
                <w:szCs w:val="18"/>
                <w:lang w:val="en-GB"/>
              </w:rPr>
              <w:t xml:space="preserve">, </w:t>
            </w:r>
            <w:r>
              <w:rPr>
                <w:rFonts w:cs="Arial"/>
                <w:i/>
                <w:szCs w:val="18"/>
                <w:lang w:val="en-GB"/>
              </w:rPr>
              <w:t xml:space="preserve"> but unfortunately the backlog is drastically reduced due to how hard we worked the</w:t>
            </w:r>
            <w:r w:rsidR="00773B9F">
              <w:rPr>
                <w:rFonts w:cs="Arial"/>
                <w:i/>
                <w:szCs w:val="18"/>
                <w:lang w:val="en-GB"/>
              </w:rPr>
              <w:t xml:space="preserve"> last</w:t>
            </w:r>
            <w:r>
              <w:rPr>
                <w:rFonts w:cs="Arial"/>
                <w:i/>
                <w:szCs w:val="18"/>
                <w:lang w:val="en-GB"/>
              </w:rPr>
              <w:t xml:space="preserve"> month</w:t>
            </w:r>
            <w:r w:rsidR="00C329E1">
              <w:rPr>
                <w:rFonts w:cs="Arial"/>
                <w:i/>
                <w:szCs w:val="18"/>
                <w:lang w:val="en-GB"/>
              </w:rPr>
              <w:t>s</w:t>
            </w:r>
            <w:r>
              <w:rPr>
                <w:rFonts w:cs="Arial"/>
                <w:i/>
                <w:szCs w:val="18"/>
                <w:lang w:val="en-GB"/>
              </w:rPr>
              <w:t>. So I’m</w:t>
            </w:r>
            <w:r w:rsidR="0015535D">
              <w:rPr>
                <w:rFonts w:cs="Arial"/>
                <w:i/>
                <w:szCs w:val="18"/>
                <w:lang w:val="en-GB"/>
              </w:rPr>
              <w:t xml:space="preserve"> a </w:t>
            </w:r>
            <w:r w:rsidR="00773B9F">
              <w:rPr>
                <w:rFonts w:cs="Arial"/>
                <w:i/>
                <w:szCs w:val="18"/>
                <w:lang w:val="en-GB"/>
              </w:rPr>
              <w:t xml:space="preserve"> just </w:t>
            </w:r>
            <w:r>
              <w:rPr>
                <w:rFonts w:cs="Arial"/>
                <w:i/>
                <w:szCs w:val="18"/>
                <w:lang w:val="en-GB"/>
              </w:rPr>
              <w:t xml:space="preserve"> little b</w:t>
            </w:r>
            <w:r w:rsidR="00773B9F">
              <w:rPr>
                <w:rFonts w:cs="Arial"/>
                <w:i/>
                <w:szCs w:val="18"/>
                <w:lang w:val="en-GB"/>
              </w:rPr>
              <w:t xml:space="preserve">it </w:t>
            </w:r>
            <w:r>
              <w:rPr>
                <w:rFonts w:cs="Arial"/>
                <w:i/>
                <w:szCs w:val="18"/>
                <w:lang w:val="en-GB"/>
              </w:rPr>
              <w:t xml:space="preserve"> concerned if the contract will </w:t>
            </w:r>
            <w:r w:rsidR="0015535D">
              <w:rPr>
                <w:rFonts w:cs="Arial"/>
                <w:i/>
                <w:szCs w:val="18"/>
                <w:lang w:val="en-GB"/>
              </w:rPr>
              <w:t>be</w:t>
            </w:r>
            <w:r>
              <w:rPr>
                <w:rFonts w:cs="Arial"/>
                <w:i/>
                <w:szCs w:val="18"/>
                <w:lang w:val="en-GB"/>
              </w:rPr>
              <w:t xml:space="preserve"> </w:t>
            </w:r>
            <w:r w:rsidR="00C329E1">
              <w:rPr>
                <w:rFonts w:cs="Arial"/>
                <w:i/>
                <w:szCs w:val="18"/>
                <w:lang w:val="en-GB"/>
              </w:rPr>
              <w:t xml:space="preserve">extended </w:t>
            </w:r>
            <w:r>
              <w:rPr>
                <w:rFonts w:cs="Arial"/>
                <w:i/>
                <w:szCs w:val="18"/>
                <w:lang w:val="en-GB"/>
              </w:rPr>
              <w:t xml:space="preserve"> from begin next </w:t>
            </w:r>
            <w:r w:rsidR="00C329E1">
              <w:rPr>
                <w:rFonts w:cs="Arial"/>
                <w:i/>
                <w:szCs w:val="18"/>
                <w:lang w:val="en-GB"/>
              </w:rPr>
              <w:t>year.</w:t>
            </w:r>
          </w:p>
        </w:tc>
      </w:tr>
      <w:tr w:rsidR="007450B2" w:rsidRPr="001360E8" w14:paraId="00DB9E93" w14:textId="77777777" w:rsidTr="006B7C4C">
        <w:trPr>
          <w:cantSplit/>
          <w:trHeight w:val="1871"/>
        </w:trPr>
        <w:tc>
          <w:tcPr>
            <w:tcW w:w="2628" w:type="dxa"/>
            <w:vAlign w:val="center"/>
          </w:tcPr>
          <w:p w14:paraId="158A4FB5" w14:textId="77777777" w:rsidR="007450B2" w:rsidRPr="007450B2" w:rsidRDefault="007450B2" w:rsidP="003D5DD0">
            <w:pPr>
              <w:tabs>
                <w:tab w:val="left" w:pos="7380"/>
              </w:tabs>
              <w:ind w:right="27"/>
              <w:rPr>
                <w:rFonts w:cs="Arial"/>
                <w:i/>
                <w:szCs w:val="18"/>
                <w:lang w:val="en-GB"/>
              </w:rPr>
            </w:pPr>
          </w:p>
          <w:p w14:paraId="76209058" w14:textId="77777777" w:rsidR="007450B2" w:rsidRPr="007450B2" w:rsidRDefault="007450B2" w:rsidP="003D5DD0">
            <w:pPr>
              <w:tabs>
                <w:tab w:val="left" w:pos="7380"/>
              </w:tabs>
              <w:ind w:right="27"/>
              <w:rPr>
                <w:rFonts w:cs="Arial"/>
                <w:i/>
                <w:szCs w:val="18"/>
                <w:lang w:val="en-GB"/>
              </w:rPr>
            </w:pPr>
            <w:r w:rsidRPr="007450B2">
              <w:rPr>
                <w:rFonts w:cs="Arial"/>
                <w:i/>
                <w:szCs w:val="18"/>
                <w:lang w:val="en-GB"/>
              </w:rPr>
              <w:t>What else would you like to improve in this mission?</w:t>
            </w:r>
          </w:p>
          <w:p w14:paraId="5A4E65A5" w14:textId="77777777" w:rsidR="007450B2" w:rsidRPr="007450B2" w:rsidRDefault="007450B2" w:rsidP="003D5DD0">
            <w:pPr>
              <w:tabs>
                <w:tab w:val="left" w:pos="7380"/>
              </w:tabs>
              <w:ind w:right="27"/>
              <w:rPr>
                <w:rFonts w:cs="Arial"/>
                <w:i/>
                <w:szCs w:val="18"/>
                <w:lang w:val="en-GB"/>
              </w:rPr>
            </w:pPr>
          </w:p>
          <w:p w14:paraId="0C9E5784" w14:textId="77777777" w:rsidR="007450B2" w:rsidRPr="007450B2" w:rsidRDefault="007450B2" w:rsidP="003D5DD0">
            <w:pPr>
              <w:tabs>
                <w:tab w:val="left" w:pos="7380"/>
              </w:tabs>
              <w:ind w:right="27"/>
              <w:rPr>
                <w:rFonts w:cs="Arial"/>
                <w:i/>
                <w:szCs w:val="18"/>
                <w:lang w:val="en-GB"/>
              </w:rPr>
            </w:pPr>
          </w:p>
        </w:tc>
        <w:tc>
          <w:tcPr>
            <w:tcW w:w="6694" w:type="dxa"/>
            <w:vAlign w:val="center"/>
          </w:tcPr>
          <w:p w14:paraId="31901DFF" w14:textId="6240E4C0" w:rsidR="007450B2" w:rsidRPr="00AE2FF3" w:rsidRDefault="00C329E1" w:rsidP="003D5DD0">
            <w:pPr>
              <w:tabs>
                <w:tab w:val="left" w:pos="7380"/>
              </w:tabs>
              <w:ind w:right="27"/>
              <w:rPr>
                <w:rFonts w:cs="Arial"/>
                <w:i/>
                <w:szCs w:val="18"/>
                <w:lang w:val="en-GB"/>
              </w:rPr>
            </w:pPr>
            <w:r>
              <w:rPr>
                <w:rFonts w:cs="Arial"/>
                <w:i/>
                <w:szCs w:val="18"/>
                <w:lang w:val="en-GB"/>
              </w:rPr>
              <w:t>Have more Power Bi projects to work on.</w:t>
            </w:r>
          </w:p>
        </w:tc>
      </w:tr>
      <w:tr w:rsidR="007450B2" w:rsidRPr="001360E8" w14:paraId="3CFBC03A" w14:textId="77777777" w:rsidTr="006B7C4C">
        <w:trPr>
          <w:cantSplit/>
          <w:trHeight w:val="1871"/>
        </w:trPr>
        <w:tc>
          <w:tcPr>
            <w:tcW w:w="2628" w:type="dxa"/>
            <w:vAlign w:val="center"/>
          </w:tcPr>
          <w:p w14:paraId="045F2634" w14:textId="77777777" w:rsidR="007450B2" w:rsidRPr="007450B2" w:rsidRDefault="007450B2" w:rsidP="003D5DD0">
            <w:pPr>
              <w:tabs>
                <w:tab w:val="left" w:pos="7380"/>
              </w:tabs>
              <w:ind w:right="27"/>
              <w:rPr>
                <w:rFonts w:cs="Arial"/>
                <w:i/>
                <w:szCs w:val="18"/>
                <w:lang w:val="en-GB"/>
              </w:rPr>
            </w:pPr>
          </w:p>
          <w:p w14:paraId="5149403A" w14:textId="77777777" w:rsidR="007450B2" w:rsidRPr="007450B2" w:rsidRDefault="006B7C4C" w:rsidP="006B7C4C">
            <w:pPr>
              <w:tabs>
                <w:tab w:val="left" w:pos="7380"/>
              </w:tabs>
              <w:ind w:right="27"/>
              <w:jc w:val="left"/>
              <w:rPr>
                <w:rFonts w:cs="Arial"/>
                <w:i/>
                <w:szCs w:val="18"/>
                <w:lang w:val="en-GB"/>
              </w:rPr>
            </w:pPr>
            <w:r>
              <w:rPr>
                <w:rFonts w:cs="Arial"/>
                <w:i/>
                <w:szCs w:val="18"/>
                <w:lang w:val="en-GB"/>
              </w:rPr>
              <w:t xml:space="preserve">Your </w:t>
            </w:r>
            <w:r w:rsidR="007450B2" w:rsidRPr="007450B2">
              <w:rPr>
                <w:rFonts w:cs="Arial"/>
                <w:i/>
                <w:szCs w:val="18"/>
                <w:lang w:val="en-GB"/>
              </w:rPr>
              <w:t>overall appreciation of this mission.</w:t>
            </w:r>
          </w:p>
          <w:p w14:paraId="0231E446" w14:textId="77777777" w:rsidR="007450B2" w:rsidRPr="007450B2" w:rsidRDefault="007450B2" w:rsidP="003D5DD0">
            <w:pPr>
              <w:tabs>
                <w:tab w:val="left" w:pos="7380"/>
              </w:tabs>
              <w:ind w:right="27"/>
              <w:rPr>
                <w:rFonts w:cs="Arial"/>
                <w:i/>
                <w:szCs w:val="18"/>
                <w:lang w:val="en-GB"/>
              </w:rPr>
            </w:pPr>
          </w:p>
          <w:p w14:paraId="4F0EF492" w14:textId="77777777" w:rsidR="007450B2" w:rsidRPr="007450B2" w:rsidRDefault="007450B2" w:rsidP="003D5DD0">
            <w:pPr>
              <w:tabs>
                <w:tab w:val="left" w:pos="7380"/>
              </w:tabs>
              <w:ind w:right="27"/>
              <w:rPr>
                <w:rFonts w:cs="Arial"/>
                <w:i/>
                <w:szCs w:val="18"/>
                <w:lang w:val="en-GB"/>
              </w:rPr>
            </w:pPr>
          </w:p>
          <w:p w14:paraId="0BC96627" w14:textId="77777777" w:rsidR="007450B2" w:rsidRPr="007450B2" w:rsidRDefault="007450B2" w:rsidP="003D5DD0">
            <w:pPr>
              <w:tabs>
                <w:tab w:val="left" w:pos="7380"/>
              </w:tabs>
              <w:ind w:right="27"/>
              <w:rPr>
                <w:rFonts w:cs="Arial"/>
                <w:i/>
                <w:szCs w:val="18"/>
                <w:lang w:val="en-GB"/>
              </w:rPr>
            </w:pPr>
          </w:p>
        </w:tc>
        <w:tc>
          <w:tcPr>
            <w:tcW w:w="6694" w:type="dxa"/>
            <w:vAlign w:val="center"/>
          </w:tcPr>
          <w:p w14:paraId="486099DE" w14:textId="071BB081" w:rsidR="007450B2" w:rsidRPr="007450B2" w:rsidRDefault="00C329E1" w:rsidP="003D5DD0">
            <w:pPr>
              <w:tabs>
                <w:tab w:val="left" w:pos="7380"/>
              </w:tabs>
              <w:ind w:right="27"/>
              <w:rPr>
                <w:rFonts w:cs="Arial"/>
                <w:i/>
                <w:szCs w:val="18"/>
                <w:lang w:val="en-GB"/>
              </w:rPr>
            </w:pPr>
            <w:r>
              <w:rPr>
                <w:rFonts w:cs="Arial"/>
                <w:i/>
                <w:szCs w:val="18"/>
                <w:lang w:val="en-GB"/>
              </w:rPr>
              <w:t xml:space="preserve">I really appreciate the mission because it developed my power BI competences. Right now I have the necessary knowledge  to work on </w:t>
            </w:r>
            <w:r w:rsidR="00773B9F">
              <w:rPr>
                <w:rFonts w:cs="Arial"/>
                <w:i/>
                <w:szCs w:val="18"/>
                <w:lang w:val="en-GB"/>
              </w:rPr>
              <w:t>all</w:t>
            </w:r>
            <w:r>
              <w:rPr>
                <w:rFonts w:cs="Arial"/>
                <w:i/>
                <w:szCs w:val="18"/>
                <w:lang w:val="en-GB"/>
              </w:rPr>
              <w:t xml:space="preserve"> power Bi projects. </w:t>
            </w:r>
          </w:p>
        </w:tc>
      </w:tr>
    </w:tbl>
    <w:p w14:paraId="210A3E19" w14:textId="77777777" w:rsidR="00604FEF" w:rsidRDefault="00604FEF">
      <w:pPr>
        <w:spacing w:after="200" w:line="276" w:lineRule="auto"/>
        <w:jc w:val="left"/>
        <w:rPr>
          <w:lang w:val="en-US"/>
        </w:rPr>
      </w:pPr>
      <w:r>
        <w:rPr>
          <w:lang w:val="en-US"/>
        </w:rPr>
        <w:br w:type="page"/>
      </w:r>
    </w:p>
    <w:p w14:paraId="20FD146F" w14:textId="77777777" w:rsidR="00604FEF" w:rsidRPr="00127C0B" w:rsidRDefault="00604FEF" w:rsidP="00604FEF">
      <w:pPr>
        <w:tabs>
          <w:tab w:val="left" w:pos="7380"/>
        </w:tabs>
        <w:rPr>
          <w:sz w:val="20"/>
          <w:szCs w:val="20"/>
          <w:lang w:val="en-GB"/>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4"/>
        <w:gridCol w:w="5358"/>
      </w:tblGrid>
      <w:tr w:rsidR="00045E24" w:rsidRPr="001360E8" w14:paraId="22E24EAA" w14:textId="77777777" w:rsidTr="001036C7">
        <w:trPr>
          <w:trHeight w:val="1128"/>
        </w:trPr>
        <w:tc>
          <w:tcPr>
            <w:tcW w:w="3964" w:type="dxa"/>
            <w:shd w:val="clear" w:color="auto" w:fill="D9D9D9"/>
            <w:vAlign w:val="center"/>
          </w:tcPr>
          <w:p w14:paraId="2805A783" w14:textId="77777777" w:rsidR="00045E24" w:rsidRDefault="00045E24" w:rsidP="008348F4">
            <w:pPr>
              <w:tabs>
                <w:tab w:val="left" w:pos="7380"/>
              </w:tabs>
              <w:ind w:right="27"/>
              <w:rPr>
                <w:rFonts w:cs="Arial"/>
                <w:b/>
                <w:sz w:val="22"/>
                <w:szCs w:val="22"/>
                <w:lang w:val="en-US"/>
              </w:rPr>
            </w:pPr>
            <w:r w:rsidRPr="00045E24">
              <w:rPr>
                <w:rFonts w:cs="Arial"/>
                <w:b/>
                <w:sz w:val="22"/>
                <w:szCs w:val="22"/>
                <w:lang w:val="en-US"/>
              </w:rPr>
              <w:t>Broader Added Value to LACO</w:t>
            </w:r>
          </w:p>
          <w:p w14:paraId="7BF82779" w14:textId="77777777" w:rsidR="00045E24" w:rsidRPr="00045E24" w:rsidRDefault="00045E24" w:rsidP="008348F4">
            <w:pPr>
              <w:tabs>
                <w:tab w:val="left" w:pos="7380"/>
              </w:tabs>
              <w:ind w:right="27"/>
              <w:rPr>
                <w:rFonts w:cs="Arial"/>
                <w:b/>
                <w:sz w:val="22"/>
                <w:szCs w:val="22"/>
                <w:lang w:val="en-US"/>
              </w:rPr>
            </w:pPr>
            <w:r>
              <w:rPr>
                <w:rFonts w:cs="Arial"/>
                <w:b/>
                <w:sz w:val="22"/>
                <w:szCs w:val="22"/>
                <w:lang w:val="en-US"/>
              </w:rPr>
              <w:t>Participative Management</w:t>
            </w:r>
          </w:p>
        </w:tc>
        <w:tc>
          <w:tcPr>
            <w:tcW w:w="5358" w:type="dxa"/>
            <w:shd w:val="clear" w:color="auto" w:fill="D9D9D9"/>
            <w:vAlign w:val="center"/>
          </w:tcPr>
          <w:p w14:paraId="7A0F59D2" w14:textId="77777777" w:rsidR="00045E24" w:rsidRPr="00045E24" w:rsidRDefault="00045E24" w:rsidP="008348F4">
            <w:pPr>
              <w:tabs>
                <w:tab w:val="left" w:pos="7380"/>
              </w:tabs>
              <w:ind w:right="27"/>
              <w:jc w:val="center"/>
              <w:rPr>
                <w:rFonts w:cs="Arial"/>
                <w:i/>
                <w:sz w:val="22"/>
                <w:szCs w:val="22"/>
                <w:lang w:val="en-US"/>
              </w:rPr>
            </w:pPr>
            <w:r w:rsidRPr="00045E24">
              <w:rPr>
                <w:rFonts w:cs="Arial"/>
                <w:i/>
                <w:sz w:val="22"/>
                <w:szCs w:val="22"/>
                <w:lang w:val="en-US"/>
              </w:rPr>
              <w:t>Comments and observations</w:t>
            </w:r>
          </w:p>
          <w:p w14:paraId="39F5B9B6" w14:textId="77777777" w:rsidR="00045E24" w:rsidRPr="00045E24" w:rsidRDefault="00045E24" w:rsidP="008348F4">
            <w:pPr>
              <w:tabs>
                <w:tab w:val="left" w:pos="7380"/>
              </w:tabs>
              <w:ind w:right="27"/>
              <w:jc w:val="center"/>
              <w:rPr>
                <w:rFonts w:cs="Arial"/>
                <w:b/>
                <w:i/>
                <w:sz w:val="22"/>
                <w:szCs w:val="22"/>
                <w:lang w:val="en-US"/>
              </w:rPr>
            </w:pPr>
            <w:r w:rsidRPr="00045E24">
              <w:rPr>
                <w:rFonts w:cs="Arial"/>
                <w:i/>
                <w:sz w:val="16"/>
                <w:szCs w:val="16"/>
                <w:lang w:val="en-US"/>
              </w:rPr>
              <w:t>(Give some examples where applicable)</w:t>
            </w:r>
          </w:p>
        </w:tc>
      </w:tr>
      <w:tr w:rsidR="00482707" w:rsidRPr="001360E8" w14:paraId="6A54C58F" w14:textId="77777777" w:rsidTr="001036C7">
        <w:tc>
          <w:tcPr>
            <w:tcW w:w="3964" w:type="dxa"/>
            <w:vAlign w:val="center"/>
          </w:tcPr>
          <w:p w14:paraId="44A6BFF0" w14:textId="3BE48248" w:rsidR="00482707" w:rsidRPr="00185613" w:rsidRDefault="00482707" w:rsidP="008348F4">
            <w:pPr>
              <w:tabs>
                <w:tab w:val="left" w:pos="7380"/>
              </w:tabs>
              <w:ind w:right="27"/>
              <w:rPr>
                <w:rFonts w:cs="Arial"/>
                <w:i/>
                <w:szCs w:val="18"/>
                <w:lang w:val="en-GB"/>
              </w:rPr>
            </w:pPr>
            <w:r w:rsidRPr="00185613">
              <w:rPr>
                <w:rFonts w:cs="Arial"/>
                <w:b/>
                <w:bCs/>
                <w:i/>
                <w:szCs w:val="18"/>
                <w:lang w:val="en-GB"/>
              </w:rPr>
              <w:t>Refe</w:t>
            </w:r>
            <w:r w:rsidR="001948D0" w:rsidRPr="00185613">
              <w:rPr>
                <w:rFonts w:cs="Arial"/>
                <w:b/>
                <w:bCs/>
                <w:i/>
                <w:szCs w:val="18"/>
                <w:lang w:val="en-GB"/>
              </w:rPr>
              <w:t>r</w:t>
            </w:r>
            <w:r w:rsidRPr="00185613">
              <w:rPr>
                <w:rFonts w:cs="Arial"/>
                <w:b/>
                <w:bCs/>
                <w:i/>
                <w:szCs w:val="18"/>
                <w:lang w:val="en-GB"/>
              </w:rPr>
              <w:t>ral</w:t>
            </w:r>
            <w:r w:rsidRPr="00185613">
              <w:rPr>
                <w:rFonts w:cs="Arial"/>
                <w:i/>
                <w:szCs w:val="18"/>
                <w:lang w:val="en-GB"/>
              </w:rPr>
              <w:t>:</w:t>
            </w:r>
          </w:p>
          <w:p w14:paraId="7D4B17F9" w14:textId="340CCB9E" w:rsidR="00482707" w:rsidRPr="00482707" w:rsidRDefault="00482707" w:rsidP="008348F4">
            <w:pPr>
              <w:tabs>
                <w:tab w:val="left" w:pos="7380"/>
              </w:tabs>
              <w:ind w:right="27"/>
              <w:rPr>
                <w:rFonts w:cs="Arial"/>
                <w:i/>
                <w:szCs w:val="18"/>
                <w:lang w:val="en-GB"/>
              </w:rPr>
            </w:pPr>
            <w:r w:rsidRPr="00482707">
              <w:rPr>
                <w:rFonts w:cs="Arial"/>
                <w:i/>
                <w:szCs w:val="18"/>
                <w:lang w:val="en-GB"/>
              </w:rPr>
              <w:t xml:space="preserve">Recommend @ least 2 </w:t>
            </w:r>
            <w:r w:rsidR="00185613">
              <w:rPr>
                <w:rFonts w:cs="Arial"/>
                <w:i/>
                <w:szCs w:val="18"/>
                <w:lang w:val="en-GB"/>
              </w:rPr>
              <w:t xml:space="preserve">consultants (Employees or Freelance) </w:t>
            </w:r>
            <w:r w:rsidRPr="00482707">
              <w:rPr>
                <w:rFonts w:cs="Arial"/>
                <w:i/>
                <w:szCs w:val="18"/>
                <w:lang w:val="en-GB"/>
              </w:rPr>
              <w:t xml:space="preserve"> for h</w:t>
            </w:r>
            <w:r>
              <w:rPr>
                <w:rFonts w:cs="Arial"/>
                <w:i/>
                <w:szCs w:val="18"/>
                <w:lang w:val="en-GB"/>
              </w:rPr>
              <w:t>i</w:t>
            </w:r>
            <w:r w:rsidR="00617C85">
              <w:rPr>
                <w:rFonts w:cs="Arial"/>
                <w:i/>
                <w:szCs w:val="18"/>
                <w:lang w:val="en-GB"/>
              </w:rPr>
              <w:t>ing</w:t>
            </w:r>
          </w:p>
        </w:tc>
        <w:tc>
          <w:tcPr>
            <w:tcW w:w="5358" w:type="dxa"/>
            <w:vAlign w:val="center"/>
          </w:tcPr>
          <w:p w14:paraId="0E41C8DD" w14:textId="627E61AB" w:rsidR="00617C85" w:rsidRPr="00617C85" w:rsidRDefault="00617C85" w:rsidP="00617C85">
            <w:pPr>
              <w:tabs>
                <w:tab w:val="left" w:pos="7380"/>
              </w:tabs>
              <w:ind w:right="27"/>
              <w:rPr>
                <w:rFonts w:cs="Arial"/>
                <w:i/>
                <w:szCs w:val="18"/>
                <w:lang w:val="en-GB"/>
              </w:rPr>
            </w:pPr>
            <w:r>
              <w:rPr>
                <w:rFonts w:cs="Arial"/>
                <w:i/>
                <w:szCs w:val="18"/>
                <w:lang w:val="en-GB"/>
              </w:rPr>
              <w:t>F</w:t>
            </w:r>
            <w:r w:rsidRPr="00617C85">
              <w:rPr>
                <w:rFonts w:cs="Arial"/>
                <w:i/>
                <w:szCs w:val="18"/>
                <w:lang w:val="en-GB"/>
              </w:rPr>
              <w:t>inding new employees is extremely challenging</w:t>
            </w:r>
            <w:r>
              <w:rPr>
                <w:rFonts w:cs="Arial"/>
                <w:i/>
                <w:szCs w:val="18"/>
                <w:lang w:val="en-GB"/>
              </w:rPr>
              <w:t xml:space="preserve">. </w:t>
            </w:r>
            <w:r w:rsidRPr="00617C85">
              <w:rPr>
                <w:rFonts w:cs="Arial"/>
                <w:i/>
                <w:szCs w:val="18"/>
                <w:lang w:val="en-GB"/>
              </w:rPr>
              <w:t>The most promising candidates often come through referrals from all of you.</w:t>
            </w:r>
          </w:p>
          <w:p w14:paraId="44E39841" w14:textId="7FD9BDF8" w:rsidR="00482707" w:rsidRPr="00482707" w:rsidRDefault="00617C85" w:rsidP="00617C85">
            <w:pPr>
              <w:tabs>
                <w:tab w:val="left" w:pos="7380"/>
              </w:tabs>
              <w:ind w:right="27"/>
              <w:rPr>
                <w:rFonts w:cs="Arial"/>
                <w:i/>
                <w:szCs w:val="18"/>
                <w:lang w:val="en-GB"/>
              </w:rPr>
            </w:pPr>
            <w:r w:rsidRPr="00617C85">
              <w:rPr>
                <w:rFonts w:cs="Arial"/>
                <w:i/>
                <w:szCs w:val="18"/>
                <w:lang w:val="en-GB"/>
              </w:rPr>
              <w:t xml:space="preserve"> In recognition of your valuable insights and connections, we invite you to actively participate in our Employee Referral Program. We encourage you to consider referring at least two names of potential candidates who you believe would be a great fit for LACO.</w:t>
            </w:r>
          </w:p>
        </w:tc>
      </w:tr>
      <w:tr w:rsidR="00045E24" w:rsidRPr="00C13F54" w14:paraId="39BB7DCF" w14:textId="77777777" w:rsidTr="001036C7">
        <w:tc>
          <w:tcPr>
            <w:tcW w:w="3964" w:type="dxa"/>
            <w:vAlign w:val="center"/>
          </w:tcPr>
          <w:p w14:paraId="4EF2636C" w14:textId="77777777" w:rsidR="00045E24" w:rsidRDefault="00045E24" w:rsidP="006530CE">
            <w:pPr>
              <w:tabs>
                <w:tab w:val="left" w:pos="7380"/>
              </w:tabs>
              <w:spacing w:after="0" w:line="240" w:lineRule="auto"/>
              <w:ind w:right="28"/>
              <w:rPr>
                <w:rFonts w:cs="Arial"/>
                <w:i/>
                <w:szCs w:val="18"/>
              </w:rPr>
            </w:pPr>
            <w:r>
              <w:rPr>
                <w:rFonts w:cs="Arial"/>
                <w:i/>
                <w:szCs w:val="18"/>
              </w:rPr>
              <w:t xml:space="preserve">Your </w:t>
            </w:r>
            <w:r w:rsidRPr="00185613">
              <w:rPr>
                <w:rFonts w:cs="Arial"/>
                <w:b/>
                <w:bCs/>
                <w:i/>
                <w:szCs w:val="18"/>
              </w:rPr>
              <w:t>Life @ LACO</w:t>
            </w:r>
          </w:p>
          <w:p w14:paraId="4E5FCE43" w14:textId="5F59DA0A" w:rsidR="006530CE" w:rsidRDefault="006530CE" w:rsidP="006530CE">
            <w:pPr>
              <w:tabs>
                <w:tab w:val="left" w:pos="7380"/>
              </w:tabs>
              <w:spacing w:after="0" w:line="240" w:lineRule="auto"/>
              <w:ind w:right="28"/>
              <w:rPr>
                <w:rFonts w:cs="Arial"/>
                <w:i/>
                <w:szCs w:val="18"/>
              </w:rPr>
            </w:pPr>
            <w:r>
              <w:rPr>
                <w:rFonts w:cs="Arial"/>
                <w:i/>
                <w:szCs w:val="18"/>
              </w:rPr>
              <w:t>e</w:t>
            </w:r>
            <w:r w:rsidR="00045E24">
              <w:rPr>
                <w:rFonts w:cs="Arial"/>
                <w:i/>
                <w:szCs w:val="18"/>
              </w:rPr>
              <w:t>g</w:t>
            </w:r>
          </w:p>
          <w:p w14:paraId="0FA392BA" w14:textId="42231A11" w:rsidR="00045E24" w:rsidRPr="00045E24" w:rsidRDefault="00045E24" w:rsidP="00045E24">
            <w:pPr>
              <w:pStyle w:val="ListParagraph"/>
              <w:numPr>
                <w:ilvl w:val="0"/>
                <w:numId w:val="7"/>
              </w:numPr>
              <w:tabs>
                <w:tab w:val="left" w:pos="7380"/>
              </w:tabs>
              <w:spacing w:after="200" w:line="276" w:lineRule="auto"/>
              <w:ind w:left="311" w:right="27" w:hanging="311"/>
              <w:jc w:val="left"/>
              <w:rPr>
                <w:rFonts w:cs="Arial"/>
                <w:i/>
                <w:szCs w:val="18"/>
                <w:lang w:val="en-US"/>
              </w:rPr>
            </w:pPr>
            <w:r w:rsidRPr="00045E24">
              <w:rPr>
                <w:rFonts w:cs="Arial"/>
                <w:i/>
                <w:szCs w:val="18"/>
                <w:lang w:val="en-US"/>
              </w:rPr>
              <w:t>participation @ fun- and network events,  etc.</w:t>
            </w:r>
          </w:p>
          <w:p w14:paraId="114093AF" w14:textId="5E637FA5" w:rsidR="00045E24" w:rsidRPr="00045E24" w:rsidRDefault="00045E24" w:rsidP="00045E24">
            <w:pPr>
              <w:pStyle w:val="ListParagraph"/>
              <w:numPr>
                <w:ilvl w:val="0"/>
                <w:numId w:val="7"/>
              </w:numPr>
              <w:tabs>
                <w:tab w:val="left" w:pos="7380"/>
              </w:tabs>
              <w:spacing w:after="200" w:line="276" w:lineRule="auto"/>
              <w:ind w:left="311" w:right="27" w:hanging="311"/>
              <w:jc w:val="left"/>
              <w:rPr>
                <w:rFonts w:cs="Arial"/>
                <w:i/>
                <w:szCs w:val="18"/>
                <w:lang w:val="en-US"/>
              </w:rPr>
            </w:pPr>
            <w:r w:rsidRPr="00045E24">
              <w:rPr>
                <w:rFonts w:cs="Arial"/>
                <w:i/>
                <w:szCs w:val="18"/>
                <w:lang w:val="en-US"/>
              </w:rPr>
              <w:t xml:space="preserve">bring ideas / organize </w:t>
            </w:r>
            <w:r w:rsidR="001A6C3C">
              <w:rPr>
                <w:rFonts w:cs="Arial"/>
                <w:i/>
                <w:szCs w:val="18"/>
                <w:lang w:val="en-US"/>
              </w:rPr>
              <w:t>a f</w:t>
            </w:r>
            <w:r w:rsidRPr="00045E24">
              <w:rPr>
                <w:rFonts w:cs="Arial"/>
                <w:i/>
                <w:szCs w:val="18"/>
                <w:lang w:val="en-US"/>
              </w:rPr>
              <w:t xml:space="preserve">un- or </w:t>
            </w:r>
            <w:r w:rsidR="001A6C3C">
              <w:rPr>
                <w:rFonts w:cs="Arial"/>
                <w:i/>
                <w:szCs w:val="18"/>
                <w:lang w:val="en-US"/>
              </w:rPr>
              <w:t xml:space="preserve">a </w:t>
            </w:r>
            <w:r w:rsidRPr="00045E24">
              <w:rPr>
                <w:rFonts w:cs="Arial"/>
                <w:i/>
                <w:szCs w:val="18"/>
                <w:lang w:val="en-US"/>
              </w:rPr>
              <w:t>network event</w:t>
            </w:r>
          </w:p>
          <w:p w14:paraId="756E5732" w14:textId="28BCF8FC" w:rsidR="00045E24" w:rsidRPr="00554AE0" w:rsidRDefault="00013645" w:rsidP="00045E24">
            <w:pPr>
              <w:pStyle w:val="ListParagraph"/>
              <w:numPr>
                <w:ilvl w:val="0"/>
                <w:numId w:val="7"/>
              </w:numPr>
              <w:tabs>
                <w:tab w:val="left" w:pos="7380"/>
              </w:tabs>
              <w:spacing w:after="200" w:line="276" w:lineRule="auto"/>
              <w:ind w:left="311" w:right="27" w:hanging="311"/>
              <w:jc w:val="left"/>
              <w:rPr>
                <w:rFonts w:cs="Arial"/>
                <w:i/>
                <w:szCs w:val="18"/>
                <w:lang w:val="en-US"/>
              </w:rPr>
            </w:pPr>
            <w:r w:rsidRPr="00554AE0">
              <w:rPr>
                <w:rFonts w:cs="Arial"/>
                <w:i/>
                <w:szCs w:val="18"/>
                <w:lang w:val="en-US"/>
              </w:rPr>
              <w:t>admini</w:t>
            </w:r>
            <w:r w:rsidR="00045E24" w:rsidRPr="00554AE0">
              <w:rPr>
                <w:rFonts w:cs="Arial"/>
                <w:i/>
                <w:szCs w:val="18"/>
                <w:lang w:val="en-US"/>
              </w:rPr>
              <w:t>s</w:t>
            </w:r>
            <w:r w:rsidRPr="00554AE0">
              <w:rPr>
                <w:rFonts w:cs="Arial"/>
                <w:i/>
                <w:szCs w:val="18"/>
                <w:lang w:val="en-US"/>
              </w:rPr>
              <w:t>trative correctness (</w:t>
            </w:r>
            <w:r w:rsidR="001A6C3C" w:rsidRPr="00554AE0">
              <w:rPr>
                <w:rFonts w:cs="Arial"/>
                <w:i/>
                <w:szCs w:val="18"/>
                <w:lang w:val="en-US"/>
              </w:rPr>
              <w:t>responsiveness .</w:t>
            </w:r>
            <w:r w:rsidRPr="00554AE0">
              <w:rPr>
                <w:rFonts w:cs="Arial"/>
                <w:i/>
                <w:szCs w:val="18"/>
                <w:lang w:val="en-US"/>
              </w:rPr>
              <w:t>timesheets; absences,.)</w:t>
            </w:r>
          </w:p>
          <w:p w14:paraId="251402F7" w14:textId="77777777" w:rsidR="00045E24" w:rsidRDefault="00045E24" w:rsidP="00045E24">
            <w:pPr>
              <w:pStyle w:val="ListParagraph"/>
              <w:numPr>
                <w:ilvl w:val="0"/>
                <w:numId w:val="7"/>
              </w:numPr>
              <w:tabs>
                <w:tab w:val="left" w:pos="7380"/>
              </w:tabs>
              <w:spacing w:after="200" w:line="276" w:lineRule="auto"/>
              <w:ind w:left="311" w:right="27" w:hanging="311"/>
              <w:jc w:val="left"/>
              <w:rPr>
                <w:rFonts w:cs="Arial"/>
                <w:i/>
                <w:szCs w:val="18"/>
              </w:rPr>
            </w:pPr>
            <w:r w:rsidRPr="00A437F5">
              <w:rPr>
                <w:rFonts w:cs="Arial"/>
                <w:i/>
                <w:szCs w:val="18"/>
              </w:rPr>
              <w:t>other</w:t>
            </w:r>
          </w:p>
          <w:p w14:paraId="0BC2837E" w14:textId="77777777" w:rsidR="00045E24" w:rsidRPr="00E87D52" w:rsidRDefault="00045E24" w:rsidP="008348F4">
            <w:pPr>
              <w:pStyle w:val="ListParagraph"/>
              <w:tabs>
                <w:tab w:val="left" w:pos="7380"/>
              </w:tabs>
              <w:ind w:right="27"/>
              <w:rPr>
                <w:rFonts w:cs="Arial"/>
                <w:i/>
                <w:szCs w:val="18"/>
              </w:rPr>
            </w:pPr>
          </w:p>
        </w:tc>
        <w:tc>
          <w:tcPr>
            <w:tcW w:w="5358" w:type="dxa"/>
            <w:vAlign w:val="center"/>
          </w:tcPr>
          <w:p w14:paraId="0C985E11" w14:textId="2A31EC39" w:rsidR="00045E24" w:rsidRDefault="00C13F54" w:rsidP="008348F4">
            <w:pPr>
              <w:tabs>
                <w:tab w:val="left" w:pos="7380"/>
              </w:tabs>
              <w:ind w:right="27"/>
              <w:rPr>
                <w:rFonts w:cs="Arial"/>
                <w:i/>
                <w:szCs w:val="18"/>
                <w:lang w:val="en-GB"/>
              </w:rPr>
            </w:pPr>
            <w:r w:rsidRPr="00C13F54">
              <w:rPr>
                <w:rFonts w:cs="Arial"/>
                <w:i/>
                <w:szCs w:val="18"/>
                <w:lang w:val="en-GB"/>
              </w:rPr>
              <w:t xml:space="preserve">I will participate </w:t>
            </w:r>
            <w:r w:rsidR="009414D3">
              <w:rPr>
                <w:rFonts w:cs="Arial"/>
                <w:i/>
                <w:szCs w:val="18"/>
                <w:lang w:val="en-GB"/>
              </w:rPr>
              <w:t>in</w:t>
            </w:r>
            <w:r>
              <w:rPr>
                <w:rFonts w:cs="Arial"/>
                <w:i/>
                <w:szCs w:val="18"/>
                <w:lang w:val="en-GB"/>
              </w:rPr>
              <w:t xml:space="preserve"> activities if I can (Depending my personal disposition work, private activities…)</w:t>
            </w:r>
          </w:p>
          <w:p w14:paraId="3417A01A" w14:textId="77777777" w:rsidR="00C13F54" w:rsidRDefault="00C13F54" w:rsidP="008348F4">
            <w:pPr>
              <w:tabs>
                <w:tab w:val="left" w:pos="7380"/>
              </w:tabs>
              <w:ind w:right="27"/>
              <w:rPr>
                <w:rFonts w:cs="Arial"/>
                <w:i/>
                <w:szCs w:val="18"/>
                <w:lang w:val="en-GB"/>
              </w:rPr>
            </w:pPr>
          </w:p>
          <w:p w14:paraId="403B305F" w14:textId="2CB7E8DB" w:rsidR="00C13F54" w:rsidRPr="00C13F54" w:rsidRDefault="00C13F54" w:rsidP="008348F4">
            <w:pPr>
              <w:tabs>
                <w:tab w:val="left" w:pos="7380"/>
              </w:tabs>
              <w:ind w:right="27"/>
              <w:rPr>
                <w:rFonts w:cs="Arial"/>
                <w:i/>
                <w:szCs w:val="18"/>
                <w:lang w:val="en-GB"/>
              </w:rPr>
            </w:pPr>
            <w:r>
              <w:rPr>
                <w:rFonts w:cs="Arial"/>
                <w:i/>
                <w:szCs w:val="18"/>
                <w:lang w:val="en-GB"/>
              </w:rPr>
              <w:t>When will</w:t>
            </w:r>
            <w:r w:rsidR="009414D3">
              <w:rPr>
                <w:rFonts w:cs="Arial"/>
                <w:i/>
                <w:szCs w:val="18"/>
                <w:lang w:val="en-GB"/>
              </w:rPr>
              <w:t xml:space="preserve">, </w:t>
            </w:r>
            <w:r>
              <w:rPr>
                <w:rFonts w:cs="Arial"/>
                <w:i/>
                <w:szCs w:val="18"/>
                <w:lang w:val="en-GB"/>
              </w:rPr>
              <w:t xml:space="preserve"> may I choose my company car (My new preference is </w:t>
            </w:r>
            <w:r w:rsidRPr="00C13F54">
              <w:rPr>
                <w:rFonts w:cs="Arial"/>
                <w:b/>
                <w:bCs/>
                <w:i/>
                <w:szCs w:val="18"/>
                <w:lang w:val="en-GB"/>
              </w:rPr>
              <w:t>Peogeot 2008</w:t>
            </w:r>
            <w:r>
              <w:rPr>
                <w:rFonts w:cs="Arial"/>
                <w:b/>
                <w:bCs/>
                <w:i/>
                <w:szCs w:val="18"/>
                <w:lang w:val="en-GB"/>
              </w:rPr>
              <w:t xml:space="preserve"> black color with interesting options</w:t>
            </w:r>
            <w:r>
              <w:rPr>
                <w:rFonts w:cs="Arial"/>
                <w:i/>
                <w:szCs w:val="18"/>
                <w:lang w:val="en-GB"/>
              </w:rPr>
              <w:t xml:space="preserve"> )? </w:t>
            </w:r>
          </w:p>
        </w:tc>
      </w:tr>
      <w:tr w:rsidR="00045E24" w:rsidRPr="00C13F54" w14:paraId="5BB57520" w14:textId="77777777" w:rsidTr="001036C7">
        <w:tc>
          <w:tcPr>
            <w:tcW w:w="3964" w:type="dxa"/>
            <w:vAlign w:val="center"/>
          </w:tcPr>
          <w:p w14:paraId="000C5402" w14:textId="055B62D5" w:rsidR="00045E24" w:rsidRDefault="00185613" w:rsidP="006530CE">
            <w:pPr>
              <w:tabs>
                <w:tab w:val="left" w:pos="7380"/>
              </w:tabs>
              <w:spacing w:after="0" w:line="240" w:lineRule="auto"/>
              <w:ind w:right="28"/>
              <w:rPr>
                <w:rFonts w:cs="Arial"/>
                <w:i/>
                <w:szCs w:val="18"/>
              </w:rPr>
            </w:pPr>
            <w:r>
              <w:rPr>
                <w:rFonts w:cs="Arial"/>
                <w:i/>
                <w:szCs w:val="18"/>
              </w:rPr>
              <w:t xml:space="preserve">Your </w:t>
            </w:r>
            <w:r w:rsidR="00045E24" w:rsidRPr="006530CE">
              <w:rPr>
                <w:rFonts w:cs="Arial"/>
                <w:b/>
                <w:bCs/>
                <w:i/>
                <w:szCs w:val="18"/>
              </w:rPr>
              <w:t>Knowledge Development</w:t>
            </w:r>
          </w:p>
          <w:p w14:paraId="1106791C" w14:textId="150E90B8" w:rsidR="006530CE" w:rsidRDefault="006530CE" w:rsidP="006530CE">
            <w:pPr>
              <w:tabs>
                <w:tab w:val="left" w:pos="7380"/>
              </w:tabs>
              <w:spacing w:after="0" w:line="240" w:lineRule="auto"/>
              <w:ind w:right="28"/>
              <w:rPr>
                <w:rFonts w:cs="Arial"/>
                <w:i/>
                <w:szCs w:val="18"/>
              </w:rPr>
            </w:pPr>
            <w:r>
              <w:rPr>
                <w:rFonts w:cs="Arial"/>
                <w:i/>
                <w:szCs w:val="18"/>
              </w:rPr>
              <w:t>e</w:t>
            </w:r>
            <w:r w:rsidR="00045E24">
              <w:rPr>
                <w:rFonts w:cs="Arial"/>
                <w:i/>
                <w:szCs w:val="18"/>
              </w:rPr>
              <w:t>g</w:t>
            </w:r>
          </w:p>
          <w:p w14:paraId="2A1B4C1D" w14:textId="37985C44" w:rsidR="00045E24" w:rsidRPr="00045E24" w:rsidRDefault="00045E24" w:rsidP="00045E24">
            <w:pPr>
              <w:pStyle w:val="ListParagraph"/>
              <w:numPr>
                <w:ilvl w:val="0"/>
                <w:numId w:val="8"/>
              </w:numPr>
              <w:tabs>
                <w:tab w:val="left" w:pos="7380"/>
              </w:tabs>
              <w:spacing w:after="200" w:line="276" w:lineRule="auto"/>
              <w:ind w:left="311" w:right="27" w:hanging="311"/>
              <w:jc w:val="left"/>
              <w:rPr>
                <w:rFonts w:cs="Arial"/>
                <w:i/>
                <w:szCs w:val="18"/>
                <w:lang w:val="en-US"/>
              </w:rPr>
            </w:pPr>
            <w:r w:rsidRPr="00045E24">
              <w:rPr>
                <w:rFonts w:cs="Arial"/>
                <w:i/>
                <w:szCs w:val="18"/>
                <w:lang w:val="en-US"/>
              </w:rPr>
              <w:t xml:space="preserve">own investments in your career development by readings, trainings, self-study, </w:t>
            </w:r>
            <w:r w:rsidR="001A6C3C">
              <w:rPr>
                <w:rFonts w:cs="Arial"/>
                <w:i/>
                <w:szCs w:val="18"/>
                <w:lang w:val="en-US"/>
              </w:rPr>
              <w:t xml:space="preserve">certifucates, </w:t>
            </w:r>
            <w:r w:rsidRPr="00045E24">
              <w:rPr>
                <w:rFonts w:cs="Arial"/>
                <w:i/>
                <w:szCs w:val="18"/>
                <w:lang w:val="en-US"/>
              </w:rPr>
              <w:t>etc.,</w:t>
            </w:r>
          </w:p>
          <w:p w14:paraId="7322A9B1" w14:textId="578B4E30" w:rsidR="00045E24" w:rsidRPr="001036C7" w:rsidRDefault="00045E24" w:rsidP="001A6C3C">
            <w:pPr>
              <w:pStyle w:val="ListParagraph"/>
              <w:numPr>
                <w:ilvl w:val="0"/>
                <w:numId w:val="8"/>
              </w:numPr>
              <w:tabs>
                <w:tab w:val="left" w:pos="7380"/>
              </w:tabs>
              <w:spacing w:after="200" w:line="276" w:lineRule="auto"/>
              <w:ind w:left="311" w:right="27" w:hanging="311"/>
              <w:jc w:val="left"/>
              <w:rPr>
                <w:rFonts w:cs="Arial"/>
                <w:i/>
                <w:szCs w:val="18"/>
                <w:lang w:val="en-GB"/>
              </w:rPr>
            </w:pPr>
            <w:r w:rsidRPr="001A6C3C">
              <w:rPr>
                <w:rFonts w:cs="Arial"/>
                <w:i/>
                <w:szCs w:val="18"/>
                <w:lang w:val="en-US"/>
              </w:rPr>
              <w:t>be an actor of sharing knowledge initiatives</w:t>
            </w:r>
            <w:r w:rsidR="001A6C3C">
              <w:rPr>
                <w:rFonts w:cs="Arial"/>
                <w:i/>
                <w:szCs w:val="18"/>
                <w:lang w:val="en-US"/>
              </w:rPr>
              <w:t xml:space="preserve"> (KISS) and/or trainer</w:t>
            </w:r>
          </w:p>
          <w:p w14:paraId="6BEB9999" w14:textId="0B55E084" w:rsidR="001036C7" w:rsidRPr="001A6C3C" w:rsidRDefault="001036C7" w:rsidP="001A6C3C">
            <w:pPr>
              <w:pStyle w:val="ListParagraph"/>
              <w:numPr>
                <w:ilvl w:val="0"/>
                <w:numId w:val="8"/>
              </w:numPr>
              <w:tabs>
                <w:tab w:val="left" w:pos="7380"/>
              </w:tabs>
              <w:spacing w:after="200" w:line="276" w:lineRule="auto"/>
              <w:ind w:left="311" w:right="27" w:hanging="311"/>
              <w:jc w:val="left"/>
              <w:rPr>
                <w:rFonts w:cs="Arial"/>
                <w:i/>
                <w:szCs w:val="18"/>
                <w:lang w:val="en-GB"/>
              </w:rPr>
            </w:pPr>
            <w:r>
              <w:rPr>
                <w:rFonts w:cs="Arial"/>
                <w:i/>
                <w:szCs w:val="18"/>
                <w:lang w:val="en-US"/>
              </w:rPr>
              <w:t>Participate in Blogs/</w:t>
            </w:r>
            <w:r w:rsidR="00024352">
              <w:rPr>
                <w:rFonts w:cs="Arial"/>
                <w:i/>
                <w:szCs w:val="18"/>
                <w:lang w:val="en-US"/>
              </w:rPr>
              <w:t>T</w:t>
            </w:r>
            <w:r>
              <w:rPr>
                <w:rFonts w:cs="Arial"/>
                <w:i/>
                <w:szCs w:val="18"/>
                <w:lang w:val="en-US"/>
              </w:rPr>
              <w:t>estimonials</w:t>
            </w:r>
            <w:r w:rsidR="00024352">
              <w:rPr>
                <w:rFonts w:cs="Arial"/>
                <w:i/>
                <w:szCs w:val="18"/>
                <w:lang w:val="en-US"/>
              </w:rPr>
              <w:t>, References</w:t>
            </w:r>
          </w:p>
          <w:p w14:paraId="13D4F2ED" w14:textId="77777777" w:rsidR="00045E24" w:rsidRDefault="00045E24" w:rsidP="00045E24">
            <w:pPr>
              <w:pStyle w:val="ListParagraph"/>
              <w:numPr>
                <w:ilvl w:val="0"/>
                <w:numId w:val="8"/>
              </w:numPr>
              <w:tabs>
                <w:tab w:val="left" w:pos="7380"/>
              </w:tabs>
              <w:spacing w:after="200" w:line="276" w:lineRule="auto"/>
              <w:ind w:left="311" w:right="27" w:hanging="311"/>
              <w:jc w:val="left"/>
              <w:rPr>
                <w:rFonts w:cs="Arial"/>
                <w:i/>
                <w:szCs w:val="18"/>
              </w:rPr>
            </w:pPr>
            <w:r>
              <w:rPr>
                <w:rFonts w:cs="Arial"/>
                <w:i/>
                <w:szCs w:val="18"/>
              </w:rPr>
              <w:t xml:space="preserve">enrich </w:t>
            </w:r>
            <w:r w:rsidRPr="00A437F5">
              <w:rPr>
                <w:rFonts w:cs="Arial"/>
                <w:i/>
                <w:szCs w:val="18"/>
              </w:rPr>
              <w:t>knowledge base (sharepoint)</w:t>
            </w:r>
            <w:r>
              <w:rPr>
                <w:rFonts w:cs="Arial"/>
                <w:i/>
                <w:szCs w:val="18"/>
              </w:rPr>
              <w:t>,</w:t>
            </w:r>
          </w:p>
          <w:p w14:paraId="6B7818E1" w14:textId="77777777" w:rsidR="00045E24" w:rsidRPr="00E87D52" w:rsidRDefault="00045E24" w:rsidP="00081179">
            <w:pPr>
              <w:pStyle w:val="ListParagraph"/>
              <w:numPr>
                <w:ilvl w:val="0"/>
                <w:numId w:val="8"/>
              </w:numPr>
              <w:tabs>
                <w:tab w:val="left" w:pos="7380"/>
              </w:tabs>
              <w:spacing w:after="200" w:line="276" w:lineRule="auto"/>
              <w:ind w:left="311" w:right="27" w:hanging="311"/>
              <w:jc w:val="left"/>
              <w:rPr>
                <w:rFonts w:cs="Arial"/>
                <w:i/>
                <w:sz w:val="16"/>
                <w:szCs w:val="16"/>
              </w:rPr>
            </w:pPr>
            <w:r w:rsidRPr="00A437F5">
              <w:rPr>
                <w:rFonts w:cs="Arial"/>
                <w:i/>
                <w:szCs w:val="18"/>
              </w:rPr>
              <w:t>othe</w:t>
            </w:r>
            <w:r>
              <w:rPr>
                <w:rFonts w:cs="Arial"/>
                <w:i/>
                <w:szCs w:val="18"/>
              </w:rPr>
              <w:t>r.</w:t>
            </w:r>
          </w:p>
        </w:tc>
        <w:tc>
          <w:tcPr>
            <w:tcW w:w="5358" w:type="dxa"/>
            <w:vAlign w:val="center"/>
          </w:tcPr>
          <w:p w14:paraId="709079E9" w14:textId="7708C6BE" w:rsidR="00045E24" w:rsidRDefault="00C13F54" w:rsidP="008348F4">
            <w:pPr>
              <w:tabs>
                <w:tab w:val="left" w:pos="7380"/>
              </w:tabs>
              <w:ind w:right="27"/>
              <w:rPr>
                <w:rFonts w:cs="Arial"/>
                <w:i/>
                <w:szCs w:val="18"/>
                <w:lang w:val="en-GB"/>
              </w:rPr>
            </w:pPr>
            <w:r w:rsidRPr="00C13F54">
              <w:rPr>
                <w:rFonts w:cs="Arial"/>
                <w:i/>
                <w:szCs w:val="18"/>
                <w:lang w:val="en-GB"/>
              </w:rPr>
              <w:t>I’m all the time t</w:t>
            </w:r>
            <w:r>
              <w:rPr>
                <w:rFonts w:cs="Arial"/>
                <w:i/>
                <w:szCs w:val="18"/>
                <w:lang w:val="en-GB"/>
              </w:rPr>
              <w:t>rying get more skill in</w:t>
            </w:r>
            <w:r w:rsidR="009414D3">
              <w:rPr>
                <w:rFonts w:cs="Arial"/>
                <w:i/>
                <w:szCs w:val="18"/>
                <w:lang w:val="en-GB"/>
              </w:rPr>
              <w:t xml:space="preserve"> the</w:t>
            </w:r>
            <w:r>
              <w:rPr>
                <w:rFonts w:cs="Arial"/>
                <w:i/>
                <w:szCs w:val="18"/>
                <w:lang w:val="en-GB"/>
              </w:rPr>
              <w:t xml:space="preserve"> BI sector by using Self-Study </w:t>
            </w:r>
          </w:p>
          <w:p w14:paraId="795F6513" w14:textId="4E613EA4" w:rsidR="00C13F54" w:rsidRPr="00C13F54" w:rsidRDefault="00131C9E" w:rsidP="008348F4">
            <w:pPr>
              <w:tabs>
                <w:tab w:val="left" w:pos="7380"/>
              </w:tabs>
              <w:ind w:right="27"/>
              <w:rPr>
                <w:rFonts w:cs="Arial"/>
                <w:i/>
                <w:szCs w:val="18"/>
                <w:lang w:val="en-GB"/>
              </w:rPr>
            </w:pPr>
            <w:r>
              <w:rPr>
                <w:rFonts w:cs="Arial"/>
                <w:i/>
                <w:szCs w:val="18"/>
                <w:lang w:val="en-GB"/>
              </w:rPr>
              <w:t>I participated on KISS for ETL implementation with Azure Data Factory , Synapse ,Devops and Power BI</w:t>
            </w:r>
          </w:p>
        </w:tc>
      </w:tr>
      <w:tr w:rsidR="00045E24" w:rsidRPr="00131C9E" w14:paraId="2F726BF3" w14:textId="77777777" w:rsidTr="001036C7">
        <w:trPr>
          <w:trHeight w:val="594"/>
        </w:trPr>
        <w:tc>
          <w:tcPr>
            <w:tcW w:w="3964" w:type="dxa"/>
            <w:vAlign w:val="center"/>
          </w:tcPr>
          <w:p w14:paraId="5277F98F" w14:textId="4F5F853A" w:rsidR="00045E24" w:rsidRPr="00F0249B" w:rsidRDefault="00185613" w:rsidP="006530CE">
            <w:pPr>
              <w:tabs>
                <w:tab w:val="left" w:pos="7380"/>
              </w:tabs>
              <w:spacing w:after="0" w:line="240" w:lineRule="auto"/>
              <w:ind w:right="28"/>
              <w:rPr>
                <w:rFonts w:cs="Arial"/>
                <w:i/>
                <w:szCs w:val="18"/>
                <w:lang w:val="en-GB"/>
              </w:rPr>
            </w:pPr>
            <w:r w:rsidRPr="00F0249B">
              <w:rPr>
                <w:rFonts w:cs="Arial"/>
                <w:i/>
                <w:szCs w:val="18"/>
                <w:lang w:val="en-GB"/>
              </w:rPr>
              <w:t xml:space="preserve">Your </w:t>
            </w:r>
            <w:r w:rsidR="001948D0" w:rsidRPr="00F0249B">
              <w:rPr>
                <w:rFonts w:cs="Arial"/>
                <w:b/>
                <w:bCs/>
                <w:i/>
                <w:szCs w:val="18"/>
                <w:lang w:val="en-GB"/>
              </w:rPr>
              <w:t>Engagement</w:t>
            </w:r>
            <w:r w:rsidR="001948D0" w:rsidRPr="00F0249B">
              <w:rPr>
                <w:rFonts w:cs="Arial"/>
                <w:i/>
                <w:szCs w:val="18"/>
                <w:lang w:val="en-GB"/>
              </w:rPr>
              <w:t>; your support to the growth of LACO</w:t>
            </w:r>
          </w:p>
          <w:p w14:paraId="4A66E34F" w14:textId="6AD2A993" w:rsidR="006530CE" w:rsidRPr="006530CE" w:rsidRDefault="006530CE" w:rsidP="006530CE">
            <w:pPr>
              <w:tabs>
                <w:tab w:val="left" w:pos="7380"/>
              </w:tabs>
              <w:spacing w:after="0" w:line="240" w:lineRule="auto"/>
              <w:ind w:right="28"/>
              <w:rPr>
                <w:rFonts w:cs="Arial"/>
                <w:i/>
                <w:szCs w:val="18"/>
              </w:rPr>
            </w:pPr>
            <w:r>
              <w:rPr>
                <w:rFonts w:cs="Arial"/>
                <w:i/>
                <w:szCs w:val="18"/>
              </w:rPr>
              <w:t>e</w:t>
            </w:r>
            <w:r w:rsidR="00045E24" w:rsidRPr="006530CE">
              <w:rPr>
                <w:rFonts w:cs="Arial"/>
                <w:i/>
                <w:szCs w:val="18"/>
              </w:rPr>
              <w:t>g</w:t>
            </w:r>
          </w:p>
          <w:p w14:paraId="5DB2D17F" w14:textId="2A0C7797" w:rsidR="00114324" w:rsidRDefault="001948D0" w:rsidP="00114324">
            <w:pPr>
              <w:pStyle w:val="ListParagraph"/>
              <w:numPr>
                <w:ilvl w:val="0"/>
                <w:numId w:val="9"/>
              </w:numPr>
              <w:tabs>
                <w:tab w:val="left" w:pos="7380"/>
              </w:tabs>
              <w:spacing w:after="200" w:line="276" w:lineRule="auto"/>
              <w:ind w:left="311" w:right="27" w:hanging="311"/>
              <w:jc w:val="left"/>
              <w:rPr>
                <w:rFonts w:cs="Arial"/>
                <w:i/>
                <w:szCs w:val="18"/>
                <w:lang w:val="en-GB"/>
              </w:rPr>
            </w:pPr>
            <w:r>
              <w:rPr>
                <w:rFonts w:cs="Arial"/>
                <w:b/>
                <w:bCs/>
                <w:i/>
                <w:szCs w:val="18"/>
                <w:lang w:val="en-GB"/>
              </w:rPr>
              <w:t>C</w:t>
            </w:r>
            <w:r w:rsidR="00114324" w:rsidRPr="00114324">
              <w:rPr>
                <w:rFonts w:cs="Arial"/>
                <w:b/>
                <w:bCs/>
                <w:i/>
                <w:szCs w:val="18"/>
                <w:lang w:val="en-GB"/>
              </w:rPr>
              <w:t>oach</w:t>
            </w:r>
            <w:r w:rsidR="00114324">
              <w:rPr>
                <w:rFonts w:cs="Arial"/>
                <w:i/>
                <w:szCs w:val="18"/>
                <w:lang w:val="en-GB"/>
              </w:rPr>
              <w:t>: would you like to be a coach if yes what competence would you like to share?</w:t>
            </w:r>
          </w:p>
          <w:p w14:paraId="650CD5FA" w14:textId="36F7DA16" w:rsidR="00482707" w:rsidRDefault="00482707" w:rsidP="00114324">
            <w:pPr>
              <w:pStyle w:val="ListParagraph"/>
              <w:numPr>
                <w:ilvl w:val="0"/>
                <w:numId w:val="9"/>
              </w:numPr>
              <w:tabs>
                <w:tab w:val="left" w:pos="7380"/>
              </w:tabs>
              <w:spacing w:after="200" w:line="276" w:lineRule="auto"/>
              <w:ind w:left="311" w:right="27" w:hanging="311"/>
              <w:jc w:val="left"/>
              <w:rPr>
                <w:rFonts w:cs="Arial"/>
                <w:i/>
                <w:szCs w:val="18"/>
                <w:lang w:val="en-GB"/>
              </w:rPr>
            </w:pPr>
            <w:r>
              <w:rPr>
                <w:rFonts w:cs="Arial"/>
                <w:b/>
                <w:bCs/>
                <w:i/>
                <w:szCs w:val="18"/>
                <w:lang w:val="en-GB"/>
              </w:rPr>
              <w:t>Buddy</w:t>
            </w:r>
            <w:r w:rsidRPr="00482707">
              <w:rPr>
                <w:rFonts w:cs="Arial"/>
                <w:i/>
                <w:szCs w:val="18"/>
                <w:lang w:val="en-GB"/>
              </w:rPr>
              <w:t>:</w:t>
            </w:r>
            <w:r>
              <w:rPr>
                <w:rFonts w:cs="Arial"/>
                <w:i/>
                <w:szCs w:val="18"/>
                <w:lang w:val="en-GB"/>
              </w:rPr>
              <w:t xml:space="preserve"> would you like to be a buddy to guide new employees @LACO?</w:t>
            </w:r>
          </w:p>
          <w:p w14:paraId="177A3312" w14:textId="7AEE5198" w:rsidR="001036C7" w:rsidRPr="001036C7" w:rsidRDefault="001036C7" w:rsidP="001036C7">
            <w:pPr>
              <w:pStyle w:val="ListParagraph"/>
              <w:numPr>
                <w:ilvl w:val="0"/>
                <w:numId w:val="9"/>
              </w:numPr>
              <w:tabs>
                <w:tab w:val="left" w:pos="7380"/>
              </w:tabs>
              <w:spacing w:after="200" w:line="276" w:lineRule="auto"/>
              <w:ind w:left="311" w:right="27" w:hanging="311"/>
              <w:jc w:val="left"/>
              <w:rPr>
                <w:rFonts w:cs="Arial"/>
                <w:i/>
                <w:szCs w:val="18"/>
                <w:lang w:val="en-GB"/>
              </w:rPr>
            </w:pPr>
            <w:r w:rsidRPr="001036C7">
              <w:rPr>
                <w:rFonts w:cs="Arial"/>
                <w:b/>
                <w:bCs/>
                <w:i/>
                <w:szCs w:val="18"/>
                <w:lang w:val="en-GB"/>
              </w:rPr>
              <w:t>Technical assessments</w:t>
            </w:r>
            <w:r>
              <w:rPr>
                <w:rFonts w:cs="Arial"/>
                <w:i/>
                <w:szCs w:val="18"/>
                <w:lang w:val="en-GB"/>
              </w:rPr>
              <w:t xml:space="preserve"> of candidates</w:t>
            </w:r>
          </w:p>
          <w:p w14:paraId="0E7E8C8B" w14:textId="626B699A" w:rsidR="00045E24" w:rsidRPr="001A6C3C" w:rsidRDefault="001A6C3C" w:rsidP="004E724A">
            <w:pPr>
              <w:pStyle w:val="ListParagraph"/>
              <w:numPr>
                <w:ilvl w:val="0"/>
                <w:numId w:val="9"/>
              </w:numPr>
              <w:tabs>
                <w:tab w:val="left" w:pos="7380"/>
              </w:tabs>
              <w:spacing w:after="200" w:line="276" w:lineRule="auto"/>
              <w:ind w:left="311" w:right="27" w:hanging="311"/>
              <w:jc w:val="left"/>
              <w:rPr>
                <w:rFonts w:cs="Arial"/>
                <w:i/>
                <w:szCs w:val="18"/>
                <w:lang w:val="en-GB"/>
              </w:rPr>
            </w:pPr>
            <w:r w:rsidRPr="001A6C3C">
              <w:rPr>
                <w:rFonts w:cs="Arial"/>
                <w:i/>
                <w:szCs w:val="18"/>
                <w:lang w:val="en-GB"/>
              </w:rPr>
              <w:t xml:space="preserve">Participation in </w:t>
            </w:r>
            <w:r w:rsidR="001948D0" w:rsidRPr="001036C7">
              <w:rPr>
                <w:rFonts w:cs="Arial"/>
                <w:b/>
                <w:bCs/>
                <w:i/>
                <w:szCs w:val="18"/>
                <w:lang w:val="en-GB"/>
              </w:rPr>
              <w:t>o</w:t>
            </w:r>
            <w:r w:rsidR="00045E24" w:rsidRPr="001036C7">
              <w:rPr>
                <w:rFonts w:cs="Arial"/>
                <w:b/>
                <w:bCs/>
                <w:i/>
                <w:szCs w:val="18"/>
                <w:lang w:val="en-GB"/>
              </w:rPr>
              <w:t>ffering</w:t>
            </w:r>
            <w:r w:rsidR="00045E24" w:rsidRPr="001A6C3C">
              <w:rPr>
                <w:rFonts w:cs="Arial"/>
                <w:i/>
                <w:szCs w:val="18"/>
                <w:lang w:val="en-GB"/>
              </w:rPr>
              <w:t xml:space="preserve"> development</w:t>
            </w:r>
            <w:r>
              <w:rPr>
                <w:rFonts w:cs="Arial"/>
                <w:i/>
                <w:szCs w:val="18"/>
                <w:lang w:val="en-GB"/>
              </w:rPr>
              <w:t xml:space="preserve"> or </w:t>
            </w:r>
            <w:r w:rsidR="00045E24" w:rsidRPr="001036C7">
              <w:rPr>
                <w:rFonts w:cs="Arial"/>
                <w:b/>
                <w:bCs/>
                <w:i/>
                <w:szCs w:val="18"/>
                <w:lang w:val="en-GB"/>
              </w:rPr>
              <w:t>innovation</w:t>
            </w:r>
            <w:r w:rsidR="00045E24" w:rsidRPr="001A6C3C">
              <w:rPr>
                <w:rFonts w:cs="Arial"/>
                <w:i/>
                <w:szCs w:val="18"/>
                <w:lang w:val="en-GB"/>
              </w:rPr>
              <w:t xml:space="preserve"> </w:t>
            </w:r>
            <w:r w:rsidR="001948D0" w:rsidRPr="001A6C3C">
              <w:rPr>
                <w:rFonts w:cs="Arial"/>
                <w:i/>
                <w:szCs w:val="18"/>
                <w:lang w:val="en-GB"/>
              </w:rPr>
              <w:t>projects</w:t>
            </w:r>
          </w:p>
          <w:p w14:paraId="27E2744F" w14:textId="419CAE02" w:rsidR="00045E24" w:rsidRDefault="00045E24" w:rsidP="00045E24">
            <w:pPr>
              <w:pStyle w:val="ListParagraph"/>
              <w:numPr>
                <w:ilvl w:val="0"/>
                <w:numId w:val="9"/>
              </w:numPr>
              <w:tabs>
                <w:tab w:val="left" w:pos="7380"/>
              </w:tabs>
              <w:spacing w:after="200" w:line="276" w:lineRule="auto"/>
              <w:ind w:left="311" w:right="27" w:hanging="311"/>
              <w:jc w:val="left"/>
              <w:rPr>
                <w:rFonts w:cs="Arial"/>
                <w:i/>
                <w:szCs w:val="18"/>
                <w:lang w:val="en-GB"/>
              </w:rPr>
            </w:pPr>
            <w:r w:rsidRPr="001036C7">
              <w:rPr>
                <w:rFonts w:cs="Arial"/>
                <w:b/>
                <w:bCs/>
                <w:i/>
                <w:szCs w:val="18"/>
                <w:lang w:val="en-GB"/>
              </w:rPr>
              <w:t>referral</w:t>
            </w:r>
            <w:r w:rsidR="001B30CE" w:rsidRPr="001036C7">
              <w:rPr>
                <w:rFonts w:cs="Arial"/>
                <w:b/>
                <w:bCs/>
                <w:i/>
                <w:szCs w:val="18"/>
                <w:lang w:val="en-GB"/>
              </w:rPr>
              <w:t xml:space="preserve"> / presales</w:t>
            </w:r>
            <w:r w:rsidR="001B30CE">
              <w:rPr>
                <w:rFonts w:cs="Arial"/>
                <w:i/>
                <w:szCs w:val="18"/>
                <w:lang w:val="en-GB"/>
              </w:rPr>
              <w:t xml:space="preserve">: </w:t>
            </w:r>
            <w:r w:rsidR="00114324">
              <w:rPr>
                <w:rFonts w:cs="Arial"/>
                <w:i/>
                <w:szCs w:val="18"/>
                <w:lang w:val="en-GB"/>
              </w:rPr>
              <w:t>could you help us in developing a client or prospect</w:t>
            </w:r>
          </w:p>
          <w:p w14:paraId="2E31BD3C" w14:textId="51CF20A0" w:rsidR="00045E24" w:rsidRPr="00E87D52" w:rsidRDefault="00045E24" w:rsidP="006530CE">
            <w:pPr>
              <w:pStyle w:val="ListParagraph"/>
              <w:numPr>
                <w:ilvl w:val="0"/>
                <w:numId w:val="9"/>
              </w:numPr>
              <w:tabs>
                <w:tab w:val="left" w:pos="7380"/>
              </w:tabs>
              <w:spacing w:after="200" w:line="276" w:lineRule="auto"/>
              <w:ind w:left="311" w:right="27" w:hanging="311"/>
              <w:jc w:val="left"/>
              <w:rPr>
                <w:rFonts w:cs="Arial"/>
                <w:i/>
                <w:szCs w:val="18"/>
                <w:lang w:val="en-GB"/>
              </w:rPr>
            </w:pPr>
            <w:r w:rsidRPr="0055307B">
              <w:rPr>
                <w:rFonts w:cs="Arial"/>
                <w:i/>
                <w:szCs w:val="18"/>
                <w:lang w:val="en-GB"/>
              </w:rPr>
              <w:t>other.</w:t>
            </w:r>
          </w:p>
        </w:tc>
        <w:tc>
          <w:tcPr>
            <w:tcW w:w="5358" w:type="dxa"/>
            <w:vAlign w:val="center"/>
          </w:tcPr>
          <w:p w14:paraId="45357911" w14:textId="3105E759" w:rsidR="00045E24" w:rsidRPr="00131C9E" w:rsidRDefault="00131C9E" w:rsidP="008348F4">
            <w:pPr>
              <w:tabs>
                <w:tab w:val="left" w:pos="7380"/>
              </w:tabs>
              <w:ind w:right="27"/>
              <w:rPr>
                <w:rFonts w:cs="Arial"/>
                <w:i/>
                <w:szCs w:val="18"/>
                <w:lang w:val="en-GB"/>
              </w:rPr>
            </w:pPr>
            <w:r w:rsidRPr="00131C9E">
              <w:rPr>
                <w:rFonts w:cs="Arial"/>
                <w:i/>
                <w:szCs w:val="18"/>
                <w:lang w:val="en-GB"/>
              </w:rPr>
              <w:t>I can help sharing m</w:t>
            </w:r>
            <w:r>
              <w:rPr>
                <w:rFonts w:cs="Arial"/>
                <w:i/>
                <w:szCs w:val="18"/>
                <w:lang w:val="en-GB"/>
              </w:rPr>
              <w:t xml:space="preserve">y knowledge </w:t>
            </w:r>
            <w:r w:rsidR="003103F3">
              <w:rPr>
                <w:rFonts w:cs="Arial"/>
                <w:i/>
                <w:szCs w:val="18"/>
                <w:lang w:val="en-GB"/>
              </w:rPr>
              <w:t>of</w:t>
            </w:r>
            <w:r>
              <w:rPr>
                <w:rFonts w:cs="Arial"/>
                <w:i/>
                <w:szCs w:val="18"/>
                <w:lang w:val="en-GB"/>
              </w:rPr>
              <w:t xml:space="preserve"> BI on-premise (SQL ,SSIS, SSAS) and Power BI with new comers </w:t>
            </w:r>
            <w:r w:rsidR="003103F3">
              <w:rPr>
                <w:rFonts w:cs="Arial"/>
                <w:i/>
                <w:szCs w:val="18"/>
                <w:lang w:val="en-GB"/>
              </w:rPr>
              <w:t>(</w:t>
            </w:r>
            <w:r>
              <w:rPr>
                <w:rFonts w:cs="Arial"/>
                <w:i/>
                <w:szCs w:val="18"/>
                <w:lang w:val="en-GB"/>
              </w:rPr>
              <w:t>Juniors</w:t>
            </w:r>
            <w:r w:rsidR="003103F3">
              <w:rPr>
                <w:rFonts w:cs="Arial"/>
                <w:i/>
                <w:szCs w:val="18"/>
                <w:lang w:val="en-GB"/>
              </w:rPr>
              <w:t>)</w:t>
            </w:r>
            <w:r>
              <w:rPr>
                <w:rFonts w:cs="Arial"/>
                <w:i/>
                <w:szCs w:val="18"/>
                <w:lang w:val="en-GB"/>
              </w:rPr>
              <w:t>.</w:t>
            </w:r>
          </w:p>
        </w:tc>
      </w:tr>
    </w:tbl>
    <w:p w14:paraId="53A41CE5" w14:textId="77777777" w:rsidR="00604FEF" w:rsidRPr="00127C0B" w:rsidRDefault="00604FEF" w:rsidP="00604FEF">
      <w:pPr>
        <w:tabs>
          <w:tab w:val="left" w:pos="1080"/>
          <w:tab w:val="left" w:pos="1530"/>
          <w:tab w:val="left" w:pos="7380"/>
        </w:tabs>
        <w:ind w:right="-108"/>
        <w:rPr>
          <w:rFonts w:cs="Arial"/>
          <w:i/>
          <w:sz w:val="22"/>
          <w:szCs w:val="22"/>
          <w:lang w:val="en-GB"/>
        </w:rPr>
      </w:pPr>
    </w:p>
    <w:p w14:paraId="59F5724E" w14:textId="77777777" w:rsidR="006B7C4C" w:rsidRPr="00127C0B" w:rsidRDefault="006B7C4C" w:rsidP="006B7C4C">
      <w:pPr>
        <w:tabs>
          <w:tab w:val="left" w:pos="7380"/>
        </w:tabs>
        <w:ind w:right="27"/>
        <w:rPr>
          <w:rFonts w:ascii="Arial" w:hAnsi="Arial" w:cs="Arial"/>
          <w:sz w:val="20"/>
          <w:szCs w:val="20"/>
          <w:lang w:val="en-GB"/>
        </w:rPr>
      </w:pPr>
      <w:r>
        <w:rPr>
          <w:noProof/>
          <w:lang w:val="nl-BE" w:eastAsia="nl-BE"/>
        </w:rPr>
        <w:drawing>
          <wp:anchor distT="0" distB="0" distL="114300" distR="114300" simplePos="0" relativeHeight="251668480" behindDoc="1" locked="0" layoutInCell="1" allowOverlap="1" wp14:anchorId="06799CDD" wp14:editId="02837A2B">
            <wp:simplePos x="0" y="0"/>
            <wp:positionH relativeFrom="column">
              <wp:posOffset>3175</wp:posOffset>
            </wp:positionH>
            <wp:positionV relativeFrom="paragraph">
              <wp:posOffset>145415</wp:posOffset>
            </wp:positionV>
            <wp:extent cx="2019300" cy="1682750"/>
            <wp:effectExtent l="0" t="0" r="0" b="0"/>
            <wp:wrapTight wrapText="bothSides">
              <wp:wrapPolygon edited="0">
                <wp:start x="0" y="0"/>
                <wp:lineTo x="0" y="21274"/>
                <wp:lineTo x="21396" y="21274"/>
                <wp:lineTo x="21396"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esent.jpg"/>
                    <pic:cNvPicPr/>
                  </pic:nvPicPr>
                  <pic:blipFill>
                    <a:blip r:embed="rId16">
                      <a:extLst>
                        <a:ext uri="{28A0092B-C50C-407E-A947-70E740481C1C}">
                          <a14:useLocalDpi xmlns:a14="http://schemas.microsoft.com/office/drawing/2010/main" val="0"/>
                        </a:ext>
                      </a:extLst>
                    </a:blip>
                    <a:stretch>
                      <a:fillRect/>
                    </a:stretch>
                  </pic:blipFill>
                  <pic:spPr>
                    <a:xfrm>
                      <a:off x="0" y="0"/>
                      <a:ext cx="2019300" cy="1682750"/>
                    </a:xfrm>
                    <a:prstGeom prst="rect">
                      <a:avLst/>
                    </a:prstGeom>
                  </pic:spPr>
                </pic:pic>
              </a:graphicData>
            </a:graphic>
            <wp14:sizeRelH relativeFrom="page">
              <wp14:pctWidth>0</wp14:pctWidth>
            </wp14:sizeRelH>
            <wp14:sizeRelV relativeFrom="page">
              <wp14:pctHeight>0</wp14:pctHeight>
            </wp14:sizeRelV>
          </wp:anchor>
        </w:drawing>
      </w:r>
    </w:p>
    <w:p w14:paraId="382EF081" w14:textId="77777777" w:rsidR="006B7C4C" w:rsidRPr="006B7C4C" w:rsidRDefault="006B7C4C" w:rsidP="006B7C4C">
      <w:pPr>
        <w:tabs>
          <w:tab w:val="left" w:pos="1080"/>
          <w:tab w:val="left" w:pos="1530"/>
          <w:tab w:val="left" w:pos="7380"/>
        </w:tabs>
        <w:ind w:right="27"/>
        <w:rPr>
          <w:rFonts w:cs="Arial"/>
          <w:i/>
          <w:szCs w:val="18"/>
          <w:lang w:val="en-GB"/>
        </w:rPr>
      </w:pPr>
      <w:r w:rsidRPr="006B7C4C">
        <w:rPr>
          <w:rFonts w:cs="Arial"/>
          <w:i/>
          <w:szCs w:val="18"/>
          <w:lang w:val="en-GB"/>
        </w:rPr>
        <w:t xml:space="preserve">Let’s take a few minutes for </w:t>
      </w:r>
      <w:r w:rsidR="00DD2548">
        <w:rPr>
          <w:rFonts w:cs="Arial"/>
          <w:i/>
          <w:szCs w:val="18"/>
          <w:lang w:val="en-GB"/>
        </w:rPr>
        <w:t>ourselves,</w:t>
      </w:r>
      <w:r w:rsidRPr="006B7C4C">
        <w:rPr>
          <w:rFonts w:cs="Arial"/>
          <w:i/>
          <w:szCs w:val="18"/>
          <w:lang w:val="en-GB"/>
        </w:rPr>
        <w:t xml:space="preserve"> Let’s brainstorm about our daily actions and think about what we are doing today.</w:t>
      </w:r>
    </w:p>
    <w:p w14:paraId="7BCD5A5A" w14:textId="77777777" w:rsidR="006B7C4C" w:rsidRPr="006B7C4C" w:rsidRDefault="006B7C4C" w:rsidP="006B7C4C">
      <w:pPr>
        <w:tabs>
          <w:tab w:val="left" w:pos="1080"/>
          <w:tab w:val="left" w:pos="1530"/>
          <w:tab w:val="left" w:pos="7380"/>
        </w:tabs>
        <w:ind w:right="27"/>
        <w:rPr>
          <w:rFonts w:cs="Arial"/>
          <w:i/>
          <w:szCs w:val="18"/>
          <w:lang w:val="en-GB"/>
        </w:rPr>
      </w:pPr>
      <w:r w:rsidRPr="006B7C4C">
        <w:rPr>
          <w:rFonts w:cs="Arial"/>
          <w:i/>
          <w:szCs w:val="18"/>
          <w:lang w:val="en-GB"/>
        </w:rPr>
        <w:t xml:space="preserve">Whether its actions or </w:t>
      </w:r>
      <w:r w:rsidR="000B6EBA" w:rsidRPr="006B7C4C">
        <w:rPr>
          <w:rFonts w:cs="Arial"/>
          <w:i/>
          <w:szCs w:val="18"/>
          <w:lang w:val="en-GB"/>
        </w:rPr>
        <w:t>behaviour</w:t>
      </w:r>
      <w:r w:rsidRPr="006B7C4C">
        <w:rPr>
          <w:rFonts w:cs="Arial"/>
          <w:i/>
          <w:szCs w:val="18"/>
          <w:lang w:val="en-GB"/>
        </w:rPr>
        <w:t>, what should you STOP, DO LESS, what is going well, what will you KEEP DOIN</w:t>
      </w:r>
      <w:r w:rsidR="000B6EBA">
        <w:rPr>
          <w:rFonts w:cs="Arial"/>
          <w:i/>
          <w:szCs w:val="18"/>
          <w:lang w:val="en-GB"/>
        </w:rPr>
        <w:t>G</w:t>
      </w:r>
      <w:r w:rsidRPr="006B7C4C">
        <w:rPr>
          <w:rFonts w:cs="Arial"/>
          <w:i/>
          <w:szCs w:val="18"/>
          <w:lang w:val="en-GB"/>
        </w:rPr>
        <w:t xml:space="preserve">, DO MORE and what could you </w:t>
      </w:r>
      <w:r w:rsidR="000B6EBA" w:rsidRPr="006B7C4C">
        <w:rPr>
          <w:rFonts w:cs="Arial"/>
          <w:i/>
          <w:szCs w:val="18"/>
          <w:lang w:val="en-GB"/>
        </w:rPr>
        <w:t>START?</w:t>
      </w:r>
    </w:p>
    <w:p w14:paraId="10103891" w14:textId="77777777" w:rsidR="00DD2548" w:rsidRDefault="00DD2548" w:rsidP="006B7C4C">
      <w:pPr>
        <w:tabs>
          <w:tab w:val="left" w:pos="1080"/>
          <w:tab w:val="left" w:pos="1530"/>
          <w:tab w:val="left" w:pos="7380"/>
        </w:tabs>
        <w:ind w:right="27"/>
        <w:rPr>
          <w:rFonts w:cs="Arial"/>
          <w:i/>
          <w:szCs w:val="18"/>
          <w:lang w:val="en-GB"/>
        </w:rPr>
      </w:pPr>
    </w:p>
    <w:p w14:paraId="5956CE8B" w14:textId="77777777" w:rsidR="006B7C4C" w:rsidRPr="006B7C4C" w:rsidRDefault="006B7C4C" w:rsidP="00DD2548">
      <w:pPr>
        <w:tabs>
          <w:tab w:val="left" w:pos="1080"/>
          <w:tab w:val="left" w:pos="1530"/>
          <w:tab w:val="left" w:pos="7380"/>
        </w:tabs>
        <w:ind w:right="27"/>
        <w:rPr>
          <w:rFonts w:ascii="Arial" w:hAnsi="Arial" w:cs="Arial"/>
          <w:sz w:val="20"/>
          <w:szCs w:val="20"/>
          <w:lang w:val="en-GB"/>
        </w:rPr>
      </w:pPr>
      <w:r w:rsidRPr="006B7C4C">
        <w:rPr>
          <w:rFonts w:cs="Arial"/>
          <w:i/>
          <w:szCs w:val="18"/>
          <w:lang w:val="en-GB"/>
        </w:rPr>
        <w:t>And then try to summarize your future role and goals @ LACO</w:t>
      </w:r>
      <w:r w:rsidR="00DD2548">
        <w:rPr>
          <w:rFonts w:cs="Arial"/>
          <w:i/>
          <w:szCs w:val="18"/>
          <w:lang w:val="en-GB"/>
        </w:rPr>
        <w:t xml:space="preserve"> to become the better version of yourself</w:t>
      </w:r>
      <w:r w:rsidR="00556E8B">
        <w:rPr>
          <w:rFonts w:cs="Arial"/>
          <w:i/>
          <w:szCs w:val="18"/>
          <w:lang w:val="en-GB"/>
        </w:rPr>
        <w:t>.</w:t>
      </w:r>
    </w:p>
    <w:p w14:paraId="723E895A" w14:textId="77777777" w:rsidR="006B7C4C" w:rsidRPr="006B7C4C" w:rsidRDefault="006B7C4C" w:rsidP="006B7C4C">
      <w:pPr>
        <w:tabs>
          <w:tab w:val="left" w:pos="7380"/>
        </w:tabs>
        <w:ind w:right="27"/>
        <w:rPr>
          <w:rFonts w:ascii="Arial" w:hAnsi="Arial" w:cs="Arial"/>
          <w:sz w:val="20"/>
          <w:szCs w:val="20"/>
          <w:lang w:val="en-GB"/>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6694"/>
      </w:tblGrid>
      <w:tr w:rsidR="006B7C4C" w:rsidRPr="001360E8" w14:paraId="48EF738E" w14:textId="77777777" w:rsidTr="00D7605C">
        <w:trPr>
          <w:trHeight w:val="1418"/>
        </w:trPr>
        <w:tc>
          <w:tcPr>
            <w:tcW w:w="2628" w:type="dxa"/>
            <w:shd w:val="clear" w:color="auto" w:fill="D9D9D9"/>
            <w:vAlign w:val="center"/>
          </w:tcPr>
          <w:p w14:paraId="6428403F" w14:textId="77777777" w:rsidR="006B7C4C" w:rsidRPr="006B7C4C" w:rsidRDefault="006B7C4C" w:rsidP="003D5DD0">
            <w:pPr>
              <w:tabs>
                <w:tab w:val="left" w:pos="7380"/>
              </w:tabs>
              <w:ind w:right="27"/>
              <w:rPr>
                <w:rFonts w:cs="Arial"/>
                <w:b/>
                <w:sz w:val="20"/>
                <w:szCs w:val="20"/>
              </w:rPr>
            </w:pPr>
            <w:r w:rsidRPr="006B7C4C">
              <w:rPr>
                <w:rFonts w:ascii="Arial" w:hAnsi="Arial" w:cs="Arial"/>
                <w:szCs w:val="18"/>
                <w:lang w:val="en-GB"/>
              </w:rPr>
              <w:br w:type="page"/>
            </w:r>
            <w:r w:rsidRPr="006B7C4C">
              <w:rPr>
                <w:rFonts w:ascii="Arial" w:hAnsi="Arial" w:cs="Arial"/>
                <w:szCs w:val="18"/>
                <w:lang w:val="en-GB"/>
              </w:rPr>
              <w:br w:type="page"/>
            </w:r>
            <w:r w:rsidRPr="006B7C4C">
              <w:rPr>
                <w:rFonts w:cs="Arial"/>
                <w:b/>
                <w:sz w:val="20"/>
                <w:szCs w:val="20"/>
              </w:rPr>
              <w:t>Your Present @ LACO</w:t>
            </w:r>
          </w:p>
        </w:tc>
        <w:tc>
          <w:tcPr>
            <w:tcW w:w="6694" w:type="dxa"/>
            <w:shd w:val="clear" w:color="auto" w:fill="D9D9D9"/>
            <w:vAlign w:val="center"/>
          </w:tcPr>
          <w:p w14:paraId="7735A925" w14:textId="77777777" w:rsidR="006B7C4C" w:rsidRPr="006B7C4C" w:rsidRDefault="006B7C4C" w:rsidP="003D5DD0">
            <w:pPr>
              <w:tabs>
                <w:tab w:val="left" w:pos="7380"/>
              </w:tabs>
              <w:ind w:right="27"/>
              <w:jc w:val="center"/>
              <w:rPr>
                <w:rFonts w:cs="Arial"/>
                <w:i/>
                <w:sz w:val="20"/>
                <w:szCs w:val="20"/>
                <w:lang w:val="en-GB"/>
              </w:rPr>
            </w:pPr>
            <w:r w:rsidRPr="006B7C4C">
              <w:rPr>
                <w:rFonts w:cs="Arial"/>
                <w:i/>
                <w:sz w:val="20"/>
                <w:szCs w:val="20"/>
                <w:lang w:val="en-GB"/>
              </w:rPr>
              <w:t>How do you see your present at LACO?</w:t>
            </w:r>
          </w:p>
          <w:p w14:paraId="7CBBBA85" w14:textId="77777777" w:rsidR="006B7C4C" w:rsidRPr="006B7C4C" w:rsidRDefault="006B7C4C" w:rsidP="00495254">
            <w:pPr>
              <w:tabs>
                <w:tab w:val="left" w:pos="7380"/>
              </w:tabs>
              <w:ind w:right="27"/>
              <w:jc w:val="center"/>
              <w:rPr>
                <w:rFonts w:cs="Arial"/>
                <w:b/>
                <w:i/>
                <w:szCs w:val="18"/>
                <w:lang w:val="en-GB"/>
              </w:rPr>
            </w:pPr>
          </w:p>
        </w:tc>
      </w:tr>
      <w:tr w:rsidR="00B430AF" w:rsidRPr="001360E8" w14:paraId="05041410" w14:textId="77777777" w:rsidTr="00D7605C">
        <w:trPr>
          <w:trHeight w:val="1418"/>
        </w:trPr>
        <w:tc>
          <w:tcPr>
            <w:tcW w:w="2628" w:type="dxa"/>
            <w:vAlign w:val="center"/>
          </w:tcPr>
          <w:p w14:paraId="2530F683" w14:textId="3F8A5F3C" w:rsidR="00B430AF" w:rsidRPr="006B7C4C" w:rsidRDefault="00B430AF" w:rsidP="006B7C4C">
            <w:pPr>
              <w:tabs>
                <w:tab w:val="left" w:pos="7380"/>
              </w:tabs>
              <w:spacing w:after="0"/>
              <w:ind w:right="28"/>
              <w:rPr>
                <w:rFonts w:cs="Arial"/>
                <w:i/>
                <w:szCs w:val="18"/>
                <w:lang w:val="en-GB"/>
              </w:rPr>
            </w:pPr>
            <w:r>
              <w:rPr>
                <w:rFonts w:cs="Arial"/>
                <w:i/>
                <w:szCs w:val="18"/>
                <w:lang w:val="en-GB"/>
              </w:rPr>
              <w:t>Objectives</w:t>
            </w:r>
            <w:r w:rsidR="00A258BB">
              <w:rPr>
                <w:rFonts w:cs="Arial"/>
                <w:i/>
                <w:szCs w:val="18"/>
                <w:lang w:val="en-GB"/>
              </w:rPr>
              <w:t xml:space="preserve"> 202</w:t>
            </w:r>
            <w:r w:rsidR="00495254">
              <w:rPr>
                <w:rFonts w:cs="Arial"/>
                <w:i/>
                <w:szCs w:val="18"/>
                <w:lang w:val="en-GB"/>
              </w:rPr>
              <w:t>4</w:t>
            </w:r>
            <w:r w:rsidR="00A258BB">
              <w:rPr>
                <w:rFonts w:cs="Arial"/>
                <w:i/>
                <w:szCs w:val="18"/>
                <w:lang w:val="en-GB"/>
              </w:rPr>
              <w:t xml:space="preserve"> </w:t>
            </w:r>
          </w:p>
        </w:tc>
        <w:tc>
          <w:tcPr>
            <w:tcW w:w="6694" w:type="dxa"/>
            <w:vAlign w:val="center"/>
          </w:tcPr>
          <w:p w14:paraId="626DD6F4" w14:textId="11237834" w:rsidR="00B430AF" w:rsidRDefault="00B430AF" w:rsidP="006B7C4C">
            <w:pPr>
              <w:tabs>
                <w:tab w:val="left" w:pos="7380"/>
              </w:tabs>
              <w:spacing w:after="0"/>
              <w:ind w:right="28"/>
              <w:rPr>
                <w:rFonts w:cs="Arial"/>
                <w:i/>
                <w:szCs w:val="18"/>
                <w:lang w:val="en-GB"/>
              </w:rPr>
            </w:pPr>
            <w:r w:rsidRPr="00B430AF">
              <w:rPr>
                <w:rFonts w:cs="Arial"/>
                <w:i/>
                <w:szCs w:val="18"/>
                <w:lang w:val="en-GB"/>
              </w:rPr>
              <w:t xml:space="preserve">Describe to what extend you could realize your objectives </w:t>
            </w:r>
            <w:r w:rsidR="00BA023A">
              <w:rPr>
                <w:rFonts w:cs="Arial"/>
                <w:i/>
                <w:szCs w:val="18"/>
                <w:lang w:val="en-GB"/>
              </w:rPr>
              <w:t xml:space="preserve">as agreed </w:t>
            </w:r>
            <w:r w:rsidR="007B06DB">
              <w:rPr>
                <w:rFonts w:cs="Arial"/>
                <w:i/>
                <w:szCs w:val="18"/>
                <w:lang w:val="en-GB"/>
              </w:rPr>
              <w:t>up</w:t>
            </w:r>
            <w:r w:rsidR="00BA023A">
              <w:rPr>
                <w:rFonts w:cs="Arial"/>
                <w:i/>
                <w:szCs w:val="18"/>
                <w:lang w:val="en-GB"/>
              </w:rPr>
              <w:t xml:space="preserve">on in </w:t>
            </w:r>
            <w:r w:rsidR="00A258BB">
              <w:rPr>
                <w:rFonts w:cs="Arial"/>
                <w:i/>
                <w:szCs w:val="18"/>
                <w:lang w:val="en-GB"/>
              </w:rPr>
              <w:t xml:space="preserve">your previous </w:t>
            </w:r>
            <w:r w:rsidR="00BA023A">
              <w:rPr>
                <w:rFonts w:cs="Arial"/>
                <w:i/>
                <w:szCs w:val="18"/>
                <w:lang w:val="en-GB"/>
              </w:rPr>
              <w:t>performance review</w:t>
            </w:r>
          </w:p>
          <w:p w14:paraId="18C70D01" w14:textId="77777777" w:rsidR="00A258BB" w:rsidRDefault="00A258BB" w:rsidP="006B7C4C">
            <w:pPr>
              <w:tabs>
                <w:tab w:val="left" w:pos="7380"/>
              </w:tabs>
              <w:spacing w:after="0"/>
              <w:ind w:right="28"/>
              <w:rPr>
                <w:rFonts w:cs="Arial"/>
                <w:i/>
                <w:szCs w:val="18"/>
                <w:lang w:val="en-GB"/>
              </w:rPr>
            </w:pPr>
          </w:p>
          <w:p w14:paraId="2ADC46E7" w14:textId="77777777" w:rsidR="00B430AF" w:rsidRDefault="00B430AF" w:rsidP="006B7C4C">
            <w:pPr>
              <w:tabs>
                <w:tab w:val="left" w:pos="7380"/>
              </w:tabs>
              <w:spacing w:after="0"/>
              <w:ind w:right="28"/>
              <w:rPr>
                <w:rFonts w:cs="Arial"/>
                <w:i/>
                <w:szCs w:val="18"/>
                <w:lang w:val="en-GB"/>
              </w:rPr>
            </w:pPr>
            <w:r>
              <w:rPr>
                <w:rFonts w:cs="Arial"/>
                <w:i/>
                <w:szCs w:val="18"/>
                <w:lang w:val="en-GB"/>
              </w:rPr>
              <w:t>How</w:t>
            </w:r>
          </w:p>
          <w:p w14:paraId="5F98D3D9" w14:textId="77777777" w:rsidR="00B430AF" w:rsidRPr="006B7C4C" w:rsidRDefault="00B430AF" w:rsidP="006B7C4C">
            <w:pPr>
              <w:tabs>
                <w:tab w:val="left" w:pos="7380"/>
              </w:tabs>
              <w:spacing w:after="0"/>
              <w:ind w:right="28"/>
              <w:rPr>
                <w:rFonts w:cs="Arial"/>
                <w:b/>
                <w:i/>
                <w:szCs w:val="18"/>
                <w:lang w:val="en-GB"/>
              </w:rPr>
            </w:pPr>
            <w:r>
              <w:rPr>
                <w:rFonts w:cs="Arial"/>
                <w:i/>
                <w:szCs w:val="18"/>
                <w:lang w:val="en-GB"/>
              </w:rPr>
              <w:t>Some obstacles to overcome</w:t>
            </w:r>
            <w:r>
              <w:rPr>
                <w:rFonts w:cs="Arial"/>
                <w:b/>
                <w:i/>
                <w:szCs w:val="18"/>
                <w:lang w:val="en-GB"/>
              </w:rPr>
              <w:t xml:space="preserve"> </w:t>
            </w:r>
          </w:p>
        </w:tc>
      </w:tr>
      <w:tr w:rsidR="006B7C4C" w:rsidRPr="001360E8" w14:paraId="2ECC297E" w14:textId="77777777" w:rsidTr="00D7605C">
        <w:trPr>
          <w:trHeight w:val="1418"/>
        </w:trPr>
        <w:tc>
          <w:tcPr>
            <w:tcW w:w="2628" w:type="dxa"/>
            <w:vAlign w:val="center"/>
          </w:tcPr>
          <w:p w14:paraId="08825054" w14:textId="77777777" w:rsidR="006B7C4C" w:rsidRPr="006B7C4C" w:rsidRDefault="006B7C4C" w:rsidP="006B7C4C">
            <w:pPr>
              <w:tabs>
                <w:tab w:val="left" w:pos="7380"/>
              </w:tabs>
              <w:spacing w:after="0"/>
              <w:ind w:right="28"/>
              <w:rPr>
                <w:rFonts w:cs="Arial"/>
                <w:i/>
                <w:szCs w:val="18"/>
                <w:lang w:val="en-GB"/>
              </w:rPr>
            </w:pPr>
          </w:p>
          <w:p w14:paraId="0A5067EE" w14:textId="77777777" w:rsidR="006B7C4C" w:rsidRPr="006B7C4C" w:rsidRDefault="006B7C4C" w:rsidP="006B7C4C">
            <w:pPr>
              <w:tabs>
                <w:tab w:val="left" w:pos="7380"/>
              </w:tabs>
              <w:spacing w:after="0"/>
              <w:ind w:right="28"/>
              <w:rPr>
                <w:rFonts w:cs="Arial"/>
                <w:i/>
                <w:szCs w:val="18"/>
                <w:lang w:val="en-GB"/>
              </w:rPr>
            </w:pPr>
            <w:r w:rsidRPr="006B7C4C">
              <w:rPr>
                <w:rFonts w:cs="Arial"/>
                <w:i/>
                <w:szCs w:val="18"/>
                <w:lang w:val="en-GB"/>
              </w:rPr>
              <w:t>WWW</w:t>
            </w:r>
          </w:p>
          <w:p w14:paraId="49AFDEE4" w14:textId="77777777" w:rsidR="006B7C4C" w:rsidRPr="006B7C4C" w:rsidRDefault="006B7C4C" w:rsidP="006B7C4C">
            <w:pPr>
              <w:tabs>
                <w:tab w:val="left" w:pos="7380"/>
              </w:tabs>
              <w:spacing w:after="0"/>
              <w:ind w:right="28"/>
              <w:rPr>
                <w:rFonts w:cs="Arial"/>
                <w:i/>
                <w:szCs w:val="18"/>
                <w:lang w:val="en-GB"/>
              </w:rPr>
            </w:pPr>
            <w:r w:rsidRPr="006B7C4C">
              <w:rPr>
                <w:rFonts w:cs="Arial"/>
                <w:i/>
                <w:szCs w:val="18"/>
                <w:lang w:val="en-GB"/>
              </w:rPr>
              <w:t>Keep on doing</w:t>
            </w:r>
          </w:p>
          <w:p w14:paraId="7B06AAF7" w14:textId="77777777" w:rsidR="006B7C4C" w:rsidRPr="006B7C4C" w:rsidRDefault="006B7C4C" w:rsidP="006B7C4C">
            <w:pPr>
              <w:tabs>
                <w:tab w:val="left" w:pos="7380"/>
              </w:tabs>
              <w:spacing w:after="0"/>
              <w:ind w:right="28"/>
              <w:rPr>
                <w:rFonts w:cs="Arial"/>
                <w:i/>
                <w:szCs w:val="18"/>
                <w:lang w:val="en-GB"/>
              </w:rPr>
            </w:pPr>
            <w:r w:rsidRPr="006B7C4C">
              <w:rPr>
                <w:rFonts w:cs="Arial"/>
                <w:i/>
                <w:szCs w:val="18"/>
                <w:lang w:val="en-GB"/>
              </w:rPr>
              <w:t>Do More of</w:t>
            </w:r>
          </w:p>
          <w:p w14:paraId="49D9B346" w14:textId="77777777" w:rsidR="006B7C4C" w:rsidRPr="006B7C4C" w:rsidRDefault="006B7C4C" w:rsidP="006B7C4C">
            <w:pPr>
              <w:tabs>
                <w:tab w:val="left" w:pos="7380"/>
              </w:tabs>
              <w:spacing w:after="0"/>
              <w:ind w:right="28"/>
              <w:rPr>
                <w:rFonts w:cs="Arial"/>
                <w:i/>
                <w:szCs w:val="18"/>
                <w:lang w:val="en-GB"/>
              </w:rPr>
            </w:pPr>
          </w:p>
        </w:tc>
        <w:tc>
          <w:tcPr>
            <w:tcW w:w="6694" w:type="dxa"/>
            <w:vAlign w:val="center"/>
          </w:tcPr>
          <w:p w14:paraId="121CD80D" w14:textId="77777777" w:rsidR="006B7C4C" w:rsidRDefault="006B7C4C" w:rsidP="006B7C4C">
            <w:pPr>
              <w:tabs>
                <w:tab w:val="left" w:pos="7380"/>
              </w:tabs>
              <w:spacing w:after="0"/>
              <w:ind w:right="28"/>
              <w:rPr>
                <w:rFonts w:cs="Arial"/>
                <w:i/>
                <w:szCs w:val="18"/>
                <w:lang w:val="en-GB"/>
              </w:rPr>
            </w:pPr>
            <w:r w:rsidRPr="006B7C4C">
              <w:rPr>
                <w:rFonts w:cs="Arial"/>
                <w:b/>
                <w:i/>
                <w:szCs w:val="18"/>
                <w:lang w:val="en-GB"/>
              </w:rPr>
              <w:t>W</w:t>
            </w:r>
            <w:r w:rsidRPr="006B7C4C">
              <w:rPr>
                <w:rFonts w:cs="Arial"/>
                <w:i/>
                <w:szCs w:val="18"/>
                <w:lang w:val="en-GB"/>
              </w:rPr>
              <w:t xml:space="preserve">hat’s </w:t>
            </w:r>
            <w:r w:rsidRPr="006B7C4C">
              <w:rPr>
                <w:rFonts w:cs="Arial"/>
                <w:b/>
                <w:i/>
                <w:szCs w:val="18"/>
                <w:lang w:val="en-GB"/>
              </w:rPr>
              <w:t>Wo</w:t>
            </w:r>
            <w:r w:rsidRPr="006B7C4C">
              <w:rPr>
                <w:rFonts w:cs="Arial"/>
                <w:i/>
                <w:szCs w:val="18"/>
                <w:lang w:val="en-GB"/>
              </w:rPr>
              <w:t xml:space="preserve">rking </w:t>
            </w:r>
            <w:r w:rsidRPr="006B7C4C">
              <w:rPr>
                <w:rFonts w:cs="Arial"/>
                <w:b/>
                <w:i/>
                <w:szCs w:val="18"/>
                <w:lang w:val="en-GB"/>
              </w:rPr>
              <w:t>W</w:t>
            </w:r>
            <w:r w:rsidRPr="006B7C4C">
              <w:rPr>
                <w:rFonts w:cs="Arial"/>
                <w:i/>
                <w:szCs w:val="18"/>
                <w:lang w:val="en-GB"/>
              </w:rPr>
              <w:t xml:space="preserve">ell: what are your key competences/ skills, </w:t>
            </w:r>
            <w:r w:rsidR="00D760F6" w:rsidRPr="006B7C4C">
              <w:rPr>
                <w:rFonts w:cs="Arial"/>
                <w:i/>
                <w:szCs w:val="18"/>
                <w:lang w:val="en-GB"/>
              </w:rPr>
              <w:t>behaviour</w:t>
            </w:r>
            <w:r w:rsidRPr="006B7C4C">
              <w:rPr>
                <w:rFonts w:cs="Arial"/>
                <w:i/>
                <w:szCs w:val="18"/>
                <w:lang w:val="en-GB"/>
              </w:rPr>
              <w:t>?</w:t>
            </w:r>
          </w:p>
          <w:p w14:paraId="3FBF73D9" w14:textId="03F4A6EF" w:rsidR="00131C9E" w:rsidRPr="006B7C4C" w:rsidRDefault="00131C9E" w:rsidP="006B7C4C">
            <w:pPr>
              <w:tabs>
                <w:tab w:val="left" w:pos="7380"/>
              </w:tabs>
              <w:spacing w:after="0"/>
              <w:ind w:right="28"/>
              <w:rPr>
                <w:rFonts w:cs="Arial"/>
                <w:i/>
                <w:szCs w:val="18"/>
                <w:lang w:val="en-GB"/>
              </w:rPr>
            </w:pPr>
            <w:r>
              <w:rPr>
                <w:rFonts w:cs="Arial"/>
                <w:i/>
                <w:szCs w:val="18"/>
                <w:lang w:val="en-GB"/>
              </w:rPr>
              <w:t>Develop more my Power BI skills to become a senior on it.</w:t>
            </w:r>
          </w:p>
        </w:tc>
      </w:tr>
      <w:tr w:rsidR="006B7C4C" w:rsidRPr="00AF6556" w14:paraId="6A5E03FA" w14:textId="77777777" w:rsidTr="00D7605C">
        <w:trPr>
          <w:trHeight w:val="1418"/>
        </w:trPr>
        <w:tc>
          <w:tcPr>
            <w:tcW w:w="2628" w:type="dxa"/>
            <w:vAlign w:val="center"/>
          </w:tcPr>
          <w:p w14:paraId="6960A28F" w14:textId="77777777" w:rsidR="006B7C4C" w:rsidRPr="006B7C4C" w:rsidRDefault="006B7C4C" w:rsidP="006B7C4C">
            <w:pPr>
              <w:tabs>
                <w:tab w:val="left" w:pos="7380"/>
              </w:tabs>
              <w:spacing w:after="0"/>
              <w:ind w:right="28"/>
              <w:rPr>
                <w:rFonts w:cs="Arial"/>
                <w:i/>
                <w:szCs w:val="18"/>
                <w:lang w:val="en-GB"/>
              </w:rPr>
            </w:pPr>
          </w:p>
          <w:p w14:paraId="3B493558" w14:textId="77777777" w:rsidR="006B7C4C" w:rsidRPr="006B7C4C" w:rsidRDefault="006B7C4C" w:rsidP="006B7C4C">
            <w:pPr>
              <w:tabs>
                <w:tab w:val="left" w:pos="7380"/>
              </w:tabs>
              <w:spacing w:after="0"/>
              <w:ind w:right="28"/>
              <w:rPr>
                <w:rFonts w:cs="Arial"/>
                <w:i/>
                <w:szCs w:val="18"/>
                <w:lang w:val="en-GB"/>
              </w:rPr>
            </w:pPr>
          </w:p>
          <w:p w14:paraId="0290524E" w14:textId="77777777" w:rsidR="006B7C4C" w:rsidRPr="006B7C4C" w:rsidRDefault="006B7C4C" w:rsidP="006B7C4C">
            <w:pPr>
              <w:tabs>
                <w:tab w:val="left" w:pos="7380"/>
              </w:tabs>
              <w:spacing w:after="0"/>
              <w:ind w:right="28"/>
              <w:rPr>
                <w:rFonts w:cs="Arial"/>
                <w:i/>
                <w:szCs w:val="18"/>
              </w:rPr>
            </w:pPr>
            <w:r w:rsidRPr="006B7C4C">
              <w:rPr>
                <w:rFonts w:cs="Arial"/>
                <w:i/>
                <w:szCs w:val="18"/>
              </w:rPr>
              <w:t>Better</w:t>
            </w:r>
          </w:p>
          <w:p w14:paraId="75B22BEF" w14:textId="77777777" w:rsidR="006B7C4C" w:rsidRPr="006B7C4C" w:rsidRDefault="006B7C4C" w:rsidP="006B7C4C">
            <w:pPr>
              <w:tabs>
                <w:tab w:val="left" w:pos="7380"/>
              </w:tabs>
              <w:spacing w:after="0"/>
              <w:ind w:right="28"/>
              <w:rPr>
                <w:rFonts w:cs="Arial"/>
                <w:i/>
                <w:szCs w:val="18"/>
              </w:rPr>
            </w:pPr>
            <w:r w:rsidRPr="006B7C4C">
              <w:rPr>
                <w:rFonts w:cs="Arial"/>
                <w:i/>
                <w:szCs w:val="18"/>
              </w:rPr>
              <w:t>Develop</w:t>
            </w:r>
          </w:p>
          <w:p w14:paraId="4F4C7978" w14:textId="77777777" w:rsidR="006B7C4C" w:rsidRPr="006B7C4C" w:rsidRDefault="006B7C4C" w:rsidP="006B7C4C">
            <w:pPr>
              <w:tabs>
                <w:tab w:val="left" w:pos="7380"/>
              </w:tabs>
              <w:spacing w:after="0"/>
              <w:ind w:right="28"/>
              <w:rPr>
                <w:rFonts w:cs="Arial"/>
                <w:i/>
                <w:szCs w:val="18"/>
              </w:rPr>
            </w:pPr>
            <w:r w:rsidRPr="006B7C4C">
              <w:rPr>
                <w:rFonts w:cs="Arial"/>
                <w:i/>
                <w:szCs w:val="18"/>
              </w:rPr>
              <w:t>Start to do</w:t>
            </w:r>
          </w:p>
          <w:p w14:paraId="43DCD4EC" w14:textId="77777777" w:rsidR="006B7C4C" w:rsidRPr="006B7C4C" w:rsidRDefault="006B7C4C" w:rsidP="006B7C4C">
            <w:pPr>
              <w:tabs>
                <w:tab w:val="left" w:pos="7380"/>
              </w:tabs>
              <w:spacing w:after="0"/>
              <w:ind w:right="28"/>
              <w:rPr>
                <w:rFonts w:cs="Arial"/>
                <w:i/>
                <w:szCs w:val="18"/>
              </w:rPr>
            </w:pPr>
          </w:p>
          <w:p w14:paraId="09E143E5" w14:textId="77777777" w:rsidR="006B7C4C" w:rsidRPr="006B7C4C" w:rsidRDefault="006B7C4C" w:rsidP="006B7C4C">
            <w:pPr>
              <w:tabs>
                <w:tab w:val="left" w:pos="7380"/>
              </w:tabs>
              <w:spacing w:after="0"/>
              <w:ind w:right="28"/>
              <w:rPr>
                <w:rFonts w:cs="Arial"/>
                <w:i/>
                <w:szCs w:val="18"/>
              </w:rPr>
            </w:pPr>
          </w:p>
        </w:tc>
        <w:tc>
          <w:tcPr>
            <w:tcW w:w="6694" w:type="dxa"/>
            <w:vAlign w:val="center"/>
          </w:tcPr>
          <w:p w14:paraId="21F659B9" w14:textId="77777777" w:rsidR="006B7C4C" w:rsidRPr="006B7C4C" w:rsidRDefault="006B7C4C" w:rsidP="006B7C4C">
            <w:pPr>
              <w:tabs>
                <w:tab w:val="left" w:pos="7380"/>
              </w:tabs>
              <w:spacing w:after="0"/>
              <w:ind w:right="28"/>
              <w:rPr>
                <w:rFonts w:cs="Arial"/>
                <w:i/>
                <w:szCs w:val="18"/>
                <w:lang w:val="en-GB"/>
              </w:rPr>
            </w:pPr>
            <w:r w:rsidRPr="006B7C4C">
              <w:rPr>
                <w:rFonts w:cs="Arial"/>
                <w:i/>
                <w:szCs w:val="18"/>
                <w:lang w:val="en-GB"/>
              </w:rPr>
              <w:t>In which domain/skill/ knowledge do you want to evolve?</w:t>
            </w:r>
          </w:p>
          <w:p w14:paraId="4020463C" w14:textId="77777777" w:rsidR="006B7C4C" w:rsidRDefault="006B7C4C" w:rsidP="006B7C4C">
            <w:pPr>
              <w:tabs>
                <w:tab w:val="left" w:pos="7380"/>
              </w:tabs>
              <w:spacing w:after="0"/>
              <w:ind w:right="28"/>
              <w:rPr>
                <w:rFonts w:cs="Arial"/>
                <w:i/>
                <w:szCs w:val="18"/>
              </w:rPr>
            </w:pPr>
            <w:r w:rsidRPr="006B7C4C">
              <w:rPr>
                <w:rFonts w:cs="Arial"/>
                <w:i/>
                <w:szCs w:val="18"/>
              </w:rPr>
              <w:t>What is your plan?</w:t>
            </w:r>
          </w:p>
          <w:p w14:paraId="6BC065CF" w14:textId="6EB1A9B3" w:rsidR="00131C9E" w:rsidRDefault="00AF6556" w:rsidP="006B7C4C">
            <w:pPr>
              <w:tabs>
                <w:tab w:val="left" w:pos="7380"/>
              </w:tabs>
              <w:spacing w:after="0"/>
              <w:ind w:right="28"/>
              <w:rPr>
                <w:rFonts w:cs="Arial"/>
                <w:i/>
                <w:szCs w:val="18"/>
                <w:lang w:val="en-GB"/>
              </w:rPr>
            </w:pPr>
            <w:r w:rsidRPr="00AF6556">
              <w:rPr>
                <w:rFonts w:cs="Arial"/>
                <w:i/>
                <w:szCs w:val="18"/>
                <w:lang w:val="en-GB"/>
              </w:rPr>
              <w:t xml:space="preserve">More </w:t>
            </w:r>
            <w:r w:rsidR="00131C9E" w:rsidRPr="00AF6556">
              <w:rPr>
                <w:rFonts w:cs="Arial"/>
                <w:i/>
                <w:szCs w:val="18"/>
                <w:lang w:val="en-GB"/>
              </w:rPr>
              <w:t xml:space="preserve">Involvement  in Data </w:t>
            </w:r>
            <w:r w:rsidRPr="00AF6556">
              <w:rPr>
                <w:rFonts w:cs="Arial"/>
                <w:i/>
                <w:szCs w:val="18"/>
                <w:lang w:val="en-GB"/>
              </w:rPr>
              <w:t>Engineering</w:t>
            </w:r>
            <w:r w:rsidR="00131C9E" w:rsidRPr="00AF6556">
              <w:rPr>
                <w:rFonts w:cs="Arial"/>
                <w:i/>
                <w:szCs w:val="18"/>
                <w:lang w:val="en-GB"/>
              </w:rPr>
              <w:t xml:space="preserve"> </w:t>
            </w:r>
            <w:r w:rsidRPr="00AF6556">
              <w:rPr>
                <w:rFonts w:cs="Arial"/>
                <w:i/>
                <w:szCs w:val="18"/>
                <w:lang w:val="en-GB"/>
              </w:rPr>
              <w:t>task</w:t>
            </w:r>
            <w:r>
              <w:rPr>
                <w:rFonts w:cs="Arial"/>
                <w:i/>
                <w:szCs w:val="18"/>
                <w:lang w:val="en-GB"/>
              </w:rPr>
              <w:t>s</w:t>
            </w:r>
            <w:r w:rsidRPr="00AF6556">
              <w:rPr>
                <w:rFonts w:cs="Arial"/>
                <w:i/>
                <w:szCs w:val="18"/>
                <w:lang w:val="en-GB"/>
              </w:rPr>
              <w:t xml:space="preserve"> even </w:t>
            </w:r>
            <w:r>
              <w:rPr>
                <w:rFonts w:cs="Arial"/>
                <w:i/>
                <w:szCs w:val="18"/>
                <w:lang w:val="en-GB"/>
              </w:rPr>
              <w:t xml:space="preserve">if these tasks are not for Power BI Developers. </w:t>
            </w:r>
          </w:p>
          <w:p w14:paraId="22BE0424" w14:textId="77777777" w:rsidR="00AF6556" w:rsidRDefault="00AF6556" w:rsidP="006B7C4C">
            <w:pPr>
              <w:tabs>
                <w:tab w:val="left" w:pos="7380"/>
              </w:tabs>
              <w:spacing w:after="0"/>
              <w:ind w:right="28"/>
              <w:rPr>
                <w:rFonts w:cs="Arial"/>
                <w:i/>
                <w:szCs w:val="18"/>
                <w:lang w:val="en-GB"/>
              </w:rPr>
            </w:pPr>
          </w:p>
          <w:p w14:paraId="02DCC429" w14:textId="767BCCFC" w:rsidR="00AF6556" w:rsidRPr="00AF6556" w:rsidRDefault="00AF6556" w:rsidP="006B7C4C">
            <w:pPr>
              <w:tabs>
                <w:tab w:val="left" w:pos="7380"/>
              </w:tabs>
              <w:spacing w:after="0"/>
              <w:ind w:right="28"/>
              <w:rPr>
                <w:rFonts w:cs="Arial"/>
                <w:i/>
                <w:szCs w:val="18"/>
                <w:lang w:val="en-GB"/>
              </w:rPr>
            </w:pPr>
            <w:r>
              <w:rPr>
                <w:rFonts w:cs="Arial"/>
                <w:i/>
                <w:szCs w:val="18"/>
                <w:lang w:val="en-GB"/>
              </w:rPr>
              <w:t xml:space="preserve">The objective for me here,  is to learn a bit how it is in a  real project </w:t>
            </w:r>
          </w:p>
        </w:tc>
      </w:tr>
      <w:tr w:rsidR="006B7C4C" w:rsidRPr="001360E8" w14:paraId="3F5AB15C" w14:textId="77777777" w:rsidTr="00D7605C">
        <w:trPr>
          <w:trHeight w:val="1418"/>
        </w:trPr>
        <w:tc>
          <w:tcPr>
            <w:tcW w:w="2628" w:type="dxa"/>
            <w:vAlign w:val="center"/>
          </w:tcPr>
          <w:p w14:paraId="33CB78AC" w14:textId="77777777" w:rsidR="006B7C4C" w:rsidRPr="006B7C4C" w:rsidRDefault="006B7C4C" w:rsidP="006B7C4C">
            <w:pPr>
              <w:tabs>
                <w:tab w:val="left" w:pos="7380"/>
              </w:tabs>
              <w:spacing w:after="0"/>
              <w:ind w:right="28"/>
              <w:rPr>
                <w:rFonts w:cs="Arial"/>
                <w:i/>
                <w:szCs w:val="18"/>
                <w:lang w:val="en-GB"/>
              </w:rPr>
            </w:pPr>
          </w:p>
          <w:p w14:paraId="1FE129B7" w14:textId="77777777" w:rsidR="006B7C4C" w:rsidRPr="006B7C4C" w:rsidRDefault="006B7C4C" w:rsidP="006B7C4C">
            <w:pPr>
              <w:tabs>
                <w:tab w:val="left" w:pos="7380"/>
              </w:tabs>
              <w:spacing w:after="0"/>
              <w:ind w:right="28"/>
              <w:rPr>
                <w:rFonts w:cs="Arial"/>
                <w:i/>
                <w:szCs w:val="18"/>
                <w:lang w:val="en-GB"/>
              </w:rPr>
            </w:pPr>
          </w:p>
          <w:p w14:paraId="1C0A130C" w14:textId="77777777" w:rsidR="006B7C4C" w:rsidRPr="006B7C4C" w:rsidRDefault="006B7C4C" w:rsidP="006B7C4C">
            <w:pPr>
              <w:tabs>
                <w:tab w:val="left" w:pos="7380"/>
              </w:tabs>
              <w:spacing w:after="0"/>
              <w:ind w:right="28"/>
              <w:rPr>
                <w:rFonts w:cs="Arial"/>
                <w:i/>
                <w:szCs w:val="18"/>
                <w:lang w:val="en-GB"/>
              </w:rPr>
            </w:pPr>
            <w:r w:rsidRPr="006B7C4C">
              <w:rPr>
                <w:rFonts w:cs="Arial"/>
                <w:i/>
                <w:szCs w:val="18"/>
                <w:lang w:val="en-GB"/>
              </w:rPr>
              <w:t>Different</w:t>
            </w:r>
          </w:p>
          <w:p w14:paraId="4989645D" w14:textId="77777777" w:rsidR="006B7C4C" w:rsidRPr="006B7C4C" w:rsidRDefault="006B7C4C" w:rsidP="006B7C4C">
            <w:pPr>
              <w:tabs>
                <w:tab w:val="left" w:pos="7380"/>
              </w:tabs>
              <w:spacing w:after="0"/>
              <w:ind w:right="28"/>
              <w:rPr>
                <w:rFonts w:cs="Arial"/>
                <w:i/>
                <w:szCs w:val="18"/>
                <w:lang w:val="en-GB"/>
              </w:rPr>
            </w:pPr>
            <w:r w:rsidRPr="006B7C4C">
              <w:rPr>
                <w:rFonts w:cs="Arial"/>
                <w:i/>
                <w:szCs w:val="18"/>
                <w:lang w:val="en-GB"/>
              </w:rPr>
              <w:t>Adapt</w:t>
            </w:r>
          </w:p>
          <w:p w14:paraId="36DC15AF" w14:textId="77777777" w:rsidR="006B7C4C" w:rsidRPr="006B7C4C" w:rsidRDefault="006B7C4C" w:rsidP="006B7C4C">
            <w:pPr>
              <w:tabs>
                <w:tab w:val="left" w:pos="7380"/>
              </w:tabs>
              <w:spacing w:after="0"/>
              <w:ind w:right="28"/>
              <w:rPr>
                <w:rFonts w:cs="Arial"/>
                <w:i/>
                <w:szCs w:val="18"/>
                <w:lang w:val="en-GB"/>
              </w:rPr>
            </w:pPr>
          </w:p>
          <w:p w14:paraId="3438A282" w14:textId="77777777" w:rsidR="006B7C4C" w:rsidRPr="006B7C4C" w:rsidRDefault="006B7C4C" w:rsidP="006B7C4C">
            <w:pPr>
              <w:tabs>
                <w:tab w:val="left" w:pos="7380"/>
              </w:tabs>
              <w:spacing w:after="0"/>
              <w:ind w:right="28"/>
              <w:rPr>
                <w:rFonts w:cs="Arial"/>
                <w:i/>
                <w:szCs w:val="18"/>
                <w:lang w:val="en-GB"/>
              </w:rPr>
            </w:pPr>
          </w:p>
        </w:tc>
        <w:tc>
          <w:tcPr>
            <w:tcW w:w="6694" w:type="dxa"/>
            <w:vAlign w:val="center"/>
          </w:tcPr>
          <w:p w14:paraId="7BBF1716" w14:textId="77777777" w:rsidR="006B7C4C" w:rsidRDefault="006B7C4C" w:rsidP="006B7C4C">
            <w:pPr>
              <w:tabs>
                <w:tab w:val="left" w:pos="7380"/>
              </w:tabs>
              <w:spacing w:after="0"/>
              <w:ind w:right="28"/>
              <w:rPr>
                <w:rFonts w:cs="Arial"/>
                <w:i/>
                <w:szCs w:val="18"/>
                <w:lang w:val="en-GB"/>
              </w:rPr>
            </w:pPr>
            <w:r w:rsidRPr="006B7C4C">
              <w:rPr>
                <w:rFonts w:cs="Arial"/>
                <w:i/>
                <w:szCs w:val="18"/>
                <w:lang w:val="en-GB"/>
              </w:rPr>
              <w:t xml:space="preserve">Which actions/behaviour did not lead to a success? What did you learn from it? </w:t>
            </w:r>
          </w:p>
          <w:p w14:paraId="58275746" w14:textId="77777777" w:rsidR="00AF6556" w:rsidRPr="006B7C4C" w:rsidRDefault="00AF6556" w:rsidP="006B7C4C">
            <w:pPr>
              <w:tabs>
                <w:tab w:val="left" w:pos="7380"/>
              </w:tabs>
              <w:spacing w:after="0"/>
              <w:ind w:right="28"/>
              <w:rPr>
                <w:rFonts w:cs="Arial"/>
                <w:i/>
                <w:szCs w:val="18"/>
                <w:lang w:val="en-GB"/>
              </w:rPr>
            </w:pPr>
          </w:p>
          <w:p w14:paraId="6CE59A3B" w14:textId="3976A91F" w:rsidR="006B7C4C" w:rsidRPr="006B7C4C" w:rsidRDefault="00AF6556" w:rsidP="006B7C4C">
            <w:pPr>
              <w:tabs>
                <w:tab w:val="left" w:pos="7380"/>
              </w:tabs>
              <w:spacing w:after="0"/>
              <w:ind w:right="28"/>
              <w:rPr>
                <w:rFonts w:cs="Arial"/>
                <w:i/>
                <w:szCs w:val="18"/>
                <w:lang w:val="en-GB"/>
              </w:rPr>
            </w:pPr>
            <w:r>
              <w:rPr>
                <w:rFonts w:cs="Arial"/>
                <w:i/>
                <w:szCs w:val="18"/>
                <w:lang w:val="en-GB"/>
              </w:rPr>
              <w:t>N/A</w:t>
            </w:r>
          </w:p>
        </w:tc>
      </w:tr>
      <w:tr w:rsidR="006B7C4C" w:rsidRPr="001360E8" w14:paraId="4E2F3E6B" w14:textId="77777777" w:rsidTr="00D7605C">
        <w:trPr>
          <w:trHeight w:val="1418"/>
        </w:trPr>
        <w:tc>
          <w:tcPr>
            <w:tcW w:w="2628" w:type="dxa"/>
            <w:vAlign w:val="center"/>
          </w:tcPr>
          <w:p w14:paraId="1552EDDE" w14:textId="77777777" w:rsidR="006B7C4C" w:rsidRPr="006B7C4C" w:rsidRDefault="006B7C4C" w:rsidP="006B7C4C">
            <w:pPr>
              <w:tabs>
                <w:tab w:val="left" w:pos="7380"/>
              </w:tabs>
              <w:spacing w:after="0"/>
              <w:ind w:right="28"/>
              <w:rPr>
                <w:rFonts w:cs="Arial"/>
                <w:i/>
                <w:szCs w:val="18"/>
              </w:rPr>
            </w:pPr>
            <w:r w:rsidRPr="006B7C4C">
              <w:rPr>
                <w:rFonts w:cs="Arial"/>
                <w:i/>
                <w:szCs w:val="18"/>
              </w:rPr>
              <w:t>STOP</w:t>
            </w:r>
          </w:p>
          <w:p w14:paraId="297C1027" w14:textId="77777777" w:rsidR="006B7C4C" w:rsidRPr="006B7C4C" w:rsidRDefault="006B7C4C" w:rsidP="006B7C4C">
            <w:pPr>
              <w:tabs>
                <w:tab w:val="left" w:pos="7380"/>
              </w:tabs>
              <w:spacing w:after="0"/>
              <w:ind w:right="28"/>
              <w:rPr>
                <w:rFonts w:cs="Arial"/>
                <w:i/>
                <w:szCs w:val="18"/>
              </w:rPr>
            </w:pPr>
            <w:r w:rsidRPr="006B7C4C">
              <w:rPr>
                <w:rFonts w:cs="Arial"/>
                <w:i/>
                <w:szCs w:val="18"/>
              </w:rPr>
              <w:t>Do less</w:t>
            </w:r>
          </w:p>
        </w:tc>
        <w:tc>
          <w:tcPr>
            <w:tcW w:w="6694" w:type="dxa"/>
            <w:vAlign w:val="center"/>
          </w:tcPr>
          <w:p w14:paraId="15188D0D" w14:textId="77777777" w:rsidR="006B7C4C" w:rsidRDefault="006B7C4C" w:rsidP="006B7C4C">
            <w:pPr>
              <w:tabs>
                <w:tab w:val="left" w:pos="7380"/>
              </w:tabs>
              <w:spacing w:after="0"/>
              <w:ind w:right="28"/>
              <w:rPr>
                <w:rFonts w:cs="Arial"/>
                <w:i/>
                <w:szCs w:val="18"/>
                <w:lang w:val="en-GB"/>
              </w:rPr>
            </w:pPr>
            <w:r w:rsidRPr="006B7C4C">
              <w:rPr>
                <w:rFonts w:cs="Arial"/>
                <w:i/>
                <w:szCs w:val="18"/>
                <w:lang w:val="en-GB"/>
              </w:rPr>
              <w:t>Which behaviour and or tasks/actions will you to stop doing, do less?</w:t>
            </w:r>
          </w:p>
          <w:p w14:paraId="00F1679D" w14:textId="77777777" w:rsidR="00AF6556" w:rsidRDefault="00AF6556" w:rsidP="006B7C4C">
            <w:pPr>
              <w:tabs>
                <w:tab w:val="left" w:pos="7380"/>
              </w:tabs>
              <w:spacing w:after="0"/>
              <w:ind w:right="28"/>
              <w:rPr>
                <w:rFonts w:cs="Arial"/>
                <w:i/>
                <w:szCs w:val="18"/>
                <w:lang w:val="en-GB"/>
              </w:rPr>
            </w:pPr>
          </w:p>
          <w:p w14:paraId="17846BFB" w14:textId="2EC181FC" w:rsidR="00AF6556" w:rsidRPr="006B7C4C" w:rsidRDefault="00AF6556" w:rsidP="006B7C4C">
            <w:pPr>
              <w:tabs>
                <w:tab w:val="left" w:pos="7380"/>
              </w:tabs>
              <w:spacing w:after="0"/>
              <w:ind w:right="28"/>
              <w:rPr>
                <w:rFonts w:cs="Arial"/>
                <w:i/>
                <w:szCs w:val="18"/>
                <w:lang w:val="en-GB"/>
              </w:rPr>
            </w:pPr>
            <w:r>
              <w:rPr>
                <w:rFonts w:cs="Arial"/>
                <w:i/>
                <w:szCs w:val="18"/>
                <w:lang w:val="en-GB"/>
              </w:rPr>
              <w:t>N/A</w:t>
            </w:r>
          </w:p>
        </w:tc>
      </w:tr>
    </w:tbl>
    <w:p w14:paraId="057A7E98" w14:textId="77777777" w:rsidR="006B7C4C" w:rsidRPr="00127C0B" w:rsidRDefault="006B7C4C">
      <w:pPr>
        <w:rPr>
          <w:lang w:val="en-GB"/>
        </w:rPr>
      </w:pPr>
      <w:r w:rsidRPr="00127C0B">
        <w:rPr>
          <w:lang w:val="en-GB"/>
        </w:rPr>
        <w:br w:type="page"/>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6694"/>
      </w:tblGrid>
      <w:tr w:rsidR="006B7C4C" w:rsidRPr="001360E8" w14:paraId="7C144F1E" w14:textId="77777777" w:rsidTr="003D5DD0">
        <w:trPr>
          <w:trHeight w:val="1619"/>
        </w:trPr>
        <w:tc>
          <w:tcPr>
            <w:tcW w:w="2628" w:type="dxa"/>
            <w:tcBorders>
              <w:top w:val="single" w:sz="4" w:space="0" w:color="auto"/>
              <w:left w:val="single" w:sz="4" w:space="0" w:color="auto"/>
              <w:bottom w:val="single" w:sz="4" w:space="0" w:color="auto"/>
              <w:right w:val="single" w:sz="4" w:space="0" w:color="auto"/>
            </w:tcBorders>
            <w:shd w:val="clear" w:color="auto" w:fill="D9D9D9"/>
            <w:vAlign w:val="center"/>
          </w:tcPr>
          <w:p w14:paraId="47573A07" w14:textId="77777777" w:rsidR="006B7C4C" w:rsidRPr="006B7C4C" w:rsidRDefault="006B7C4C" w:rsidP="006B7C4C">
            <w:pPr>
              <w:tabs>
                <w:tab w:val="left" w:pos="7380"/>
              </w:tabs>
              <w:spacing w:after="0"/>
              <w:ind w:right="28"/>
              <w:rPr>
                <w:rFonts w:cs="Arial"/>
                <w:i/>
                <w:sz w:val="20"/>
                <w:szCs w:val="20"/>
              </w:rPr>
            </w:pPr>
            <w:r w:rsidRPr="006B7C4C">
              <w:rPr>
                <w:rFonts w:cs="Arial"/>
                <w:i/>
                <w:szCs w:val="18"/>
                <w:lang w:val="en-GB"/>
              </w:rPr>
              <w:lastRenderedPageBreak/>
              <w:br w:type="page"/>
            </w:r>
            <w:r w:rsidRPr="006B7C4C">
              <w:rPr>
                <w:rFonts w:cs="Arial"/>
                <w:i/>
                <w:szCs w:val="18"/>
                <w:lang w:val="en-GB"/>
              </w:rPr>
              <w:br w:type="page"/>
            </w:r>
            <w:r w:rsidRPr="006B7C4C">
              <w:rPr>
                <w:rFonts w:cs="Arial"/>
                <w:b/>
                <w:sz w:val="20"/>
                <w:szCs w:val="20"/>
              </w:rPr>
              <w:t>Your Future @ LACO</w:t>
            </w:r>
          </w:p>
        </w:tc>
        <w:tc>
          <w:tcPr>
            <w:tcW w:w="6694" w:type="dxa"/>
            <w:tcBorders>
              <w:top w:val="single" w:sz="4" w:space="0" w:color="auto"/>
              <w:left w:val="single" w:sz="4" w:space="0" w:color="auto"/>
              <w:bottom w:val="single" w:sz="4" w:space="0" w:color="auto"/>
              <w:right w:val="single" w:sz="4" w:space="0" w:color="auto"/>
            </w:tcBorders>
            <w:shd w:val="clear" w:color="auto" w:fill="D9D9D9"/>
            <w:vAlign w:val="center"/>
          </w:tcPr>
          <w:p w14:paraId="7859E9D8" w14:textId="77777777" w:rsidR="006B7C4C" w:rsidRPr="000B6EBA" w:rsidRDefault="006B7C4C" w:rsidP="006B7C4C">
            <w:pPr>
              <w:tabs>
                <w:tab w:val="left" w:pos="7380"/>
              </w:tabs>
              <w:spacing w:after="0"/>
              <w:ind w:right="28"/>
              <w:jc w:val="center"/>
              <w:rPr>
                <w:rFonts w:cs="Arial"/>
                <w:i/>
                <w:sz w:val="20"/>
                <w:szCs w:val="20"/>
                <w:lang w:val="en-GB"/>
              </w:rPr>
            </w:pPr>
            <w:r w:rsidRPr="000B6EBA">
              <w:rPr>
                <w:rFonts w:cs="Arial"/>
                <w:i/>
                <w:sz w:val="20"/>
                <w:szCs w:val="20"/>
                <w:lang w:val="en-GB"/>
              </w:rPr>
              <w:t>How do you see your future at LACO?</w:t>
            </w:r>
          </w:p>
          <w:p w14:paraId="2C6CF25D" w14:textId="77777777" w:rsidR="006B7C4C" w:rsidRPr="000B6EBA" w:rsidRDefault="006B7C4C" w:rsidP="006B7C4C">
            <w:pPr>
              <w:tabs>
                <w:tab w:val="left" w:pos="7380"/>
              </w:tabs>
              <w:spacing w:after="0"/>
              <w:ind w:right="28"/>
              <w:rPr>
                <w:rFonts w:cs="Arial"/>
                <w:i/>
                <w:sz w:val="20"/>
                <w:szCs w:val="20"/>
                <w:lang w:val="en-GB"/>
              </w:rPr>
            </w:pPr>
          </w:p>
          <w:p w14:paraId="6A9AAD07" w14:textId="77777777" w:rsidR="006B7C4C" w:rsidRPr="000B6EBA" w:rsidRDefault="006B7C4C" w:rsidP="006B7C4C">
            <w:pPr>
              <w:tabs>
                <w:tab w:val="left" w:pos="7380"/>
              </w:tabs>
              <w:spacing w:after="0"/>
              <w:ind w:right="28"/>
              <w:jc w:val="center"/>
              <w:rPr>
                <w:rFonts w:cs="Arial"/>
                <w:i/>
                <w:color w:val="15487B" w:themeColor="text2"/>
                <w:sz w:val="20"/>
                <w:szCs w:val="20"/>
                <w:lang w:val="en-GB"/>
              </w:rPr>
            </w:pPr>
            <w:r w:rsidRPr="000B6EBA">
              <w:rPr>
                <w:rFonts w:cs="Arial"/>
                <w:i/>
                <w:sz w:val="20"/>
                <w:szCs w:val="20"/>
                <w:lang w:val="en-GB"/>
              </w:rPr>
              <w:t xml:space="preserve">For inspiration we refer to sharepoint : click </w:t>
            </w:r>
            <w:hyperlink r:id="rId17" w:history="1">
              <w:r w:rsidRPr="000B6EBA">
                <w:rPr>
                  <w:rStyle w:val="Hyperlink"/>
                  <w:rFonts w:cs="Arial"/>
                  <w:i/>
                  <w:color w:val="15487B" w:themeColor="text2"/>
                  <w:sz w:val="20"/>
                  <w:szCs w:val="20"/>
                  <w:lang w:val="en-GB"/>
                </w:rPr>
                <w:t>here</w:t>
              </w:r>
            </w:hyperlink>
          </w:p>
          <w:p w14:paraId="4AECDE2D" w14:textId="77777777" w:rsidR="006B7C4C" w:rsidRPr="006B7C4C" w:rsidRDefault="006B7C4C" w:rsidP="006B7C4C">
            <w:pPr>
              <w:tabs>
                <w:tab w:val="left" w:pos="7380"/>
              </w:tabs>
              <w:spacing w:after="0"/>
              <w:ind w:right="28"/>
              <w:rPr>
                <w:rFonts w:cs="Arial"/>
                <w:i/>
                <w:szCs w:val="18"/>
                <w:lang w:val="en-GB"/>
              </w:rPr>
            </w:pPr>
          </w:p>
        </w:tc>
      </w:tr>
      <w:tr w:rsidR="006B7C4C" w:rsidRPr="00AF6556" w14:paraId="49DE8547" w14:textId="77777777" w:rsidTr="009243FD">
        <w:trPr>
          <w:trHeight w:val="6156"/>
        </w:trPr>
        <w:tc>
          <w:tcPr>
            <w:tcW w:w="2628" w:type="dxa"/>
            <w:tcBorders>
              <w:top w:val="single" w:sz="4" w:space="0" w:color="auto"/>
              <w:left w:val="single" w:sz="4" w:space="0" w:color="auto"/>
              <w:bottom w:val="single" w:sz="4" w:space="0" w:color="auto"/>
              <w:right w:val="single" w:sz="4" w:space="0" w:color="auto"/>
            </w:tcBorders>
            <w:shd w:val="clear" w:color="auto" w:fill="auto"/>
            <w:vAlign w:val="center"/>
          </w:tcPr>
          <w:p w14:paraId="322C2BE2" w14:textId="77777777" w:rsidR="00782DA1" w:rsidRPr="00782DA1" w:rsidRDefault="00782DA1" w:rsidP="006B7C4C">
            <w:pPr>
              <w:tabs>
                <w:tab w:val="left" w:pos="7380"/>
              </w:tabs>
              <w:spacing w:after="0"/>
              <w:ind w:right="28"/>
              <w:jc w:val="left"/>
              <w:rPr>
                <w:rFonts w:cs="Arial"/>
                <w:szCs w:val="18"/>
                <w:lang w:val="en-GB"/>
              </w:rPr>
            </w:pPr>
          </w:p>
          <w:p w14:paraId="4C732785" w14:textId="356608EB" w:rsidR="009243FD" w:rsidRDefault="006B7C4C" w:rsidP="006B7C4C">
            <w:pPr>
              <w:tabs>
                <w:tab w:val="left" w:pos="7380"/>
              </w:tabs>
              <w:spacing w:after="0"/>
              <w:ind w:right="28"/>
              <w:jc w:val="left"/>
              <w:rPr>
                <w:rFonts w:cs="Arial"/>
                <w:szCs w:val="18"/>
                <w:lang w:val="en-GB"/>
              </w:rPr>
            </w:pPr>
            <w:r w:rsidRPr="00782DA1">
              <w:rPr>
                <w:rFonts w:cs="Arial"/>
                <w:szCs w:val="18"/>
                <w:lang w:val="en-GB"/>
              </w:rPr>
              <w:t xml:space="preserve">Describe your </w:t>
            </w:r>
            <w:r w:rsidR="009243FD">
              <w:rPr>
                <w:rFonts w:cs="Arial"/>
                <w:szCs w:val="18"/>
                <w:lang w:val="en-GB"/>
              </w:rPr>
              <w:t xml:space="preserve">overall </w:t>
            </w:r>
            <w:r w:rsidR="00F0249B">
              <w:rPr>
                <w:rFonts w:cs="Arial"/>
                <w:szCs w:val="18"/>
                <w:lang w:val="en-GB"/>
              </w:rPr>
              <w:t>appreciation working @LACO</w:t>
            </w:r>
          </w:p>
          <w:p w14:paraId="4CF38D3F" w14:textId="77777777" w:rsidR="009243FD" w:rsidRDefault="009243FD" w:rsidP="006B7C4C">
            <w:pPr>
              <w:tabs>
                <w:tab w:val="left" w:pos="7380"/>
              </w:tabs>
              <w:spacing w:after="0"/>
              <w:ind w:right="28"/>
              <w:jc w:val="left"/>
              <w:rPr>
                <w:rFonts w:cs="Arial"/>
                <w:szCs w:val="18"/>
                <w:lang w:val="en-GB"/>
              </w:rPr>
            </w:pPr>
          </w:p>
          <w:p w14:paraId="639C4BD9" w14:textId="78BFF1CE" w:rsidR="006B7C4C" w:rsidRPr="00782DA1" w:rsidRDefault="00F0249B" w:rsidP="006B7C4C">
            <w:pPr>
              <w:tabs>
                <w:tab w:val="left" w:pos="7380"/>
              </w:tabs>
              <w:spacing w:after="0"/>
              <w:ind w:right="28"/>
              <w:jc w:val="left"/>
              <w:rPr>
                <w:rFonts w:cs="Arial"/>
                <w:szCs w:val="18"/>
                <w:lang w:val="en-GB"/>
              </w:rPr>
            </w:pPr>
            <w:r>
              <w:rPr>
                <w:rFonts w:cs="Arial"/>
                <w:szCs w:val="18"/>
                <w:lang w:val="en-GB"/>
              </w:rPr>
              <w:t xml:space="preserve">and your </w:t>
            </w:r>
            <w:r w:rsidR="006B7C4C" w:rsidRPr="00782DA1">
              <w:rPr>
                <w:rFonts w:cs="Arial"/>
                <w:szCs w:val="18"/>
                <w:lang w:val="en-GB"/>
              </w:rPr>
              <w:t>future @LACO</w:t>
            </w:r>
          </w:p>
        </w:tc>
        <w:tc>
          <w:tcPr>
            <w:tcW w:w="6694" w:type="dxa"/>
            <w:tcBorders>
              <w:top w:val="single" w:sz="4" w:space="0" w:color="auto"/>
              <w:left w:val="single" w:sz="4" w:space="0" w:color="auto"/>
              <w:bottom w:val="single" w:sz="4" w:space="0" w:color="auto"/>
              <w:right w:val="single" w:sz="4" w:space="0" w:color="auto"/>
            </w:tcBorders>
            <w:shd w:val="clear" w:color="auto" w:fill="auto"/>
            <w:vAlign w:val="center"/>
          </w:tcPr>
          <w:p w14:paraId="55117E33" w14:textId="77777777" w:rsidR="00B11537" w:rsidRDefault="00AF6556" w:rsidP="00B11537">
            <w:pPr>
              <w:tabs>
                <w:tab w:val="left" w:pos="7380"/>
              </w:tabs>
              <w:spacing w:after="0"/>
              <w:ind w:right="28"/>
              <w:jc w:val="left"/>
              <w:rPr>
                <w:rFonts w:cs="Arial"/>
                <w:szCs w:val="18"/>
                <w:lang w:val="en-GB"/>
              </w:rPr>
            </w:pPr>
            <w:r>
              <w:rPr>
                <w:rFonts w:cs="Arial"/>
                <w:szCs w:val="18"/>
                <w:lang w:val="en-GB"/>
              </w:rPr>
              <w:t xml:space="preserve">Laco is a good company , I can say that regarding my last MOVE experience. </w:t>
            </w:r>
          </w:p>
          <w:p w14:paraId="02A9D4E0" w14:textId="77777777" w:rsidR="00B11537" w:rsidRDefault="00B11537" w:rsidP="00B11537">
            <w:pPr>
              <w:tabs>
                <w:tab w:val="left" w:pos="7380"/>
              </w:tabs>
              <w:spacing w:after="0"/>
              <w:ind w:right="28"/>
              <w:jc w:val="left"/>
              <w:rPr>
                <w:rFonts w:cs="Arial"/>
                <w:szCs w:val="18"/>
                <w:lang w:val="en-GB"/>
              </w:rPr>
            </w:pPr>
          </w:p>
          <w:p w14:paraId="39228147" w14:textId="5829A4B5" w:rsidR="006B7C4C" w:rsidRDefault="00AF6556" w:rsidP="00B11537">
            <w:pPr>
              <w:tabs>
                <w:tab w:val="left" w:pos="7380"/>
              </w:tabs>
              <w:spacing w:after="0"/>
              <w:ind w:right="28"/>
              <w:jc w:val="left"/>
              <w:rPr>
                <w:rFonts w:cs="Arial"/>
                <w:szCs w:val="18"/>
                <w:lang w:val="en-GB"/>
              </w:rPr>
            </w:pPr>
            <w:r>
              <w:rPr>
                <w:rFonts w:cs="Arial"/>
                <w:szCs w:val="18"/>
                <w:lang w:val="en-GB"/>
              </w:rPr>
              <w:t>Anything can be discuss</w:t>
            </w:r>
            <w:r w:rsidR="00E01DE0">
              <w:rPr>
                <w:rFonts w:cs="Arial"/>
                <w:szCs w:val="18"/>
                <w:lang w:val="en-GB"/>
              </w:rPr>
              <w:t>ed</w:t>
            </w:r>
            <w:r>
              <w:rPr>
                <w:rFonts w:cs="Arial"/>
                <w:szCs w:val="18"/>
                <w:lang w:val="en-GB"/>
              </w:rPr>
              <w:t xml:space="preserve"> for the consultants</w:t>
            </w:r>
            <w:r w:rsidR="00B11537">
              <w:rPr>
                <w:rFonts w:cs="Arial"/>
                <w:szCs w:val="18"/>
                <w:lang w:val="en-GB"/>
              </w:rPr>
              <w:t>’</w:t>
            </w:r>
            <w:r>
              <w:rPr>
                <w:rFonts w:cs="Arial"/>
                <w:szCs w:val="18"/>
                <w:lang w:val="en-GB"/>
              </w:rPr>
              <w:t xml:space="preserve"> career and </w:t>
            </w:r>
            <w:r w:rsidR="00B11537">
              <w:rPr>
                <w:rFonts w:cs="Arial"/>
                <w:szCs w:val="18"/>
                <w:lang w:val="en-GB"/>
              </w:rPr>
              <w:t xml:space="preserve">the </w:t>
            </w:r>
            <w:r>
              <w:rPr>
                <w:rFonts w:cs="Arial"/>
                <w:szCs w:val="18"/>
                <w:lang w:val="en-GB"/>
              </w:rPr>
              <w:t>direction is very flexible tak</w:t>
            </w:r>
            <w:r w:rsidR="00E01DE0">
              <w:rPr>
                <w:rFonts w:cs="Arial"/>
                <w:szCs w:val="18"/>
                <w:lang w:val="en-GB"/>
              </w:rPr>
              <w:t>ing</w:t>
            </w:r>
            <w:r>
              <w:rPr>
                <w:rFonts w:cs="Arial"/>
                <w:szCs w:val="18"/>
                <w:lang w:val="en-GB"/>
              </w:rPr>
              <w:t xml:space="preserve"> some decisions. </w:t>
            </w:r>
          </w:p>
          <w:p w14:paraId="7B8E4049" w14:textId="77777777" w:rsidR="00B11537" w:rsidRDefault="00B11537" w:rsidP="00B11537">
            <w:pPr>
              <w:tabs>
                <w:tab w:val="left" w:pos="7380"/>
              </w:tabs>
              <w:spacing w:after="0"/>
              <w:ind w:right="28"/>
              <w:jc w:val="left"/>
              <w:rPr>
                <w:rFonts w:cs="Arial"/>
                <w:szCs w:val="18"/>
                <w:lang w:val="en-GB"/>
              </w:rPr>
            </w:pPr>
          </w:p>
          <w:p w14:paraId="5ED39D7E" w14:textId="39CC78BF" w:rsidR="00B11537" w:rsidRDefault="00B11537" w:rsidP="00B11537">
            <w:pPr>
              <w:tabs>
                <w:tab w:val="left" w:pos="7380"/>
              </w:tabs>
              <w:spacing w:after="0"/>
              <w:ind w:right="28"/>
              <w:jc w:val="left"/>
              <w:rPr>
                <w:rFonts w:cs="Arial"/>
                <w:szCs w:val="18"/>
                <w:lang w:val="en-GB"/>
              </w:rPr>
            </w:pPr>
            <w:r>
              <w:rPr>
                <w:rFonts w:cs="Arial"/>
                <w:szCs w:val="18"/>
                <w:lang w:val="en-GB"/>
              </w:rPr>
              <w:t>I thin</w:t>
            </w:r>
            <w:r w:rsidR="00E01DE0">
              <w:rPr>
                <w:rFonts w:cs="Arial"/>
                <w:szCs w:val="18"/>
                <w:lang w:val="en-GB"/>
              </w:rPr>
              <w:t>k</w:t>
            </w:r>
            <w:r>
              <w:rPr>
                <w:rFonts w:cs="Arial"/>
                <w:szCs w:val="18"/>
                <w:lang w:val="en-GB"/>
              </w:rPr>
              <w:t xml:space="preserve"> I will stay at Laco for still several years. </w:t>
            </w:r>
          </w:p>
          <w:p w14:paraId="7E4E6343" w14:textId="77777777" w:rsidR="00B11537" w:rsidRDefault="00B11537" w:rsidP="00B11537">
            <w:pPr>
              <w:tabs>
                <w:tab w:val="left" w:pos="7380"/>
              </w:tabs>
              <w:spacing w:after="0"/>
              <w:ind w:right="28"/>
              <w:jc w:val="left"/>
              <w:rPr>
                <w:rFonts w:cs="Arial"/>
                <w:szCs w:val="18"/>
                <w:lang w:val="en-GB"/>
              </w:rPr>
            </w:pPr>
          </w:p>
          <w:p w14:paraId="7E16C05C" w14:textId="65EFCD2D" w:rsidR="00B11537" w:rsidRPr="00AF6556" w:rsidRDefault="00B11537" w:rsidP="00B11537">
            <w:pPr>
              <w:tabs>
                <w:tab w:val="left" w:pos="7380"/>
              </w:tabs>
              <w:spacing w:after="0"/>
              <w:ind w:right="28"/>
              <w:jc w:val="left"/>
              <w:rPr>
                <w:rFonts w:cs="Arial"/>
                <w:szCs w:val="18"/>
                <w:lang w:val="en-GB"/>
              </w:rPr>
            </w:pPr>
            <w:r>
              <w:rPr>
                <w:rFonts w:cs="Arial"/>
                <w:szCs w:val="18"/>
                <w:lang w:val="en-GB"/>
              </w:rPr>
              <w:t xml:space="preserve">My only one suggestion is to address  my new car  request ( If you remember I had a T-ROC before I left Laco , but after my come back this car was not available) so </w:t>
            </w:r>
            <w:r>
              <w:rPr>
                <w:rFonts w:cs="Arial"/>
                <w:i/>
                <w:szCs w:val="18"/>
                <w:lang w:val="en-GB"/>
              </w:rPr>
              <w:t>m</w:t>
            </w:r>
            <w:r>
              <w:rPr>
                <w:rFonts w:cs="Arial"/>
                <w:i/>
                <w:szCs w:val="18"/>
                <w:lang w:val="en-GB"/>
              </w:rPr>
              <w:t>y new preference is</w:t>
            </w:r>
            <w:r>
              <w:rPr>
                <w:rFonts w:cs="Arial"/>
                <w:i/>
                <w:szCs w:val="18"/>
                <w:lang w:val="en-GB"/>
              </w:rPr>
              <w:t xml:space="preserve"> a </w:t>
            </w:r>
            <w:r>
              <w:rPr>
                <w:rFonts w:cs="Arial"/>
                <w:i/>
                <w:szCs w:val="18"/>
                <w:lang w:val="en-GB"/>
              </w:rPr>
              <w:t xml:space="preserve"> </w:t>
            </w:r>
            <w:r w:rsidRPr="00C13F54">
              <w:rPr>
                <w:rFonts w:cs="Arial"/>
                <w:b/>
                <w:bCs/>
                <w:i/>
                <w:szCs w:val="18"/>
                <w:lang w:val="en-GB"/>
              </w:rPr>
              <w:t>Peogeot 2008</w:t>
            </w:r>
            <w:r>
              <w:rPr>
                <w:rFonts w:cs="Arial"/>
                <w:b/>
                <w:bCs/>
                <w:i/>
                <w:szCs w:val="18"/>
                <w:lang w:val="en-GB"/>
              </w:rPr>
              <w:t xml:space="preserve"> black color with interesting options</w:t>
            </w:r>
            <w:r>
              <w:rPr>
                <w:rFonts w:cs="Arial"/>
                <w:i/>
                <w:szCs w:val="18"/>
                <w:lang w:val="en-GB"/>
              </w:rPr>
              <w:t>. I will really  appreciate If I can have this car.</w:t>
            </w:r>
          </w:p>
        </w:tc>
      </w:tr>
      <w:bookmarkEnd w:id="0"/>
    </w:tbl>
    <w:p w14:paraId="78ABD85F" w14:textId="77777777" w:rsidR="00277478" w:rsidRDefault="00277478" w:rsidP="0081493D">
      <w:pPr>
        <w:pStyle w:val="Title"/>
        <w:tabs>
          <w:tab w:val="left" w:pos="142"/>
        </w:tabs>
        <w:ind w:right="-567"/>
        <w:jc w:val="left"/>
        <w:rPr>
          <w:sz w:val="44"/>
          <w:szCs w:val="44"/>
          <w:lang w:val="en-US"/>
        </w:rPr>
      </w:pPr>
    </w:p>
    <w:sectPr w:rsidR="00277478" w:rsidSect="007D0285">
      <w:headerReference w:type="default" r:id="rId18"/>
      <w:headerReference w:type="first" r:id="rId19"/>
      <w:pgSz w:w="11906" w:h="16838"/>
      <w:pgMar w:top="1897" w:right="1134" w:bottom="1009" w:left="1134" w:header="105"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ECBFD" w14:textId="77777777" w:rsidR="003F6286" w:rsidRDefault="003F6286" w:rsidP="00177D9F">
      <w:pPr>
        <w:spacing w:line="240" w:lineRule="auto"/>
      </w:pPr>
      <w:r>
        <w:separator/>
      </w:r>
    </w:p>
    <w:p w14:paraId="2554885F" w14:textId="77777777" w:rsidR="003F6286" w:rsidRDefault="003F6286"/>
    <w:p w14:paraId="370067B9" w14:textId="77777777" w:rsidR="003F6286" w:rsidRDefault="003F6286"/>
    <w:p w14:paraId="2597FB6D" w14:textId="77777777" w:rsidR="003F6286" w:rsidRDefault="003F6286"/>
    <w:p w14:paraId="5295488F" w14:textId="77777777" w:rsidR="003F6286" w:rsidRDefault="003F6286"/>
    <w:p w14:paraId="440D661F" w14:textId="77777777" w:rsidR="003F6286" w:rsidRDefault="003F6286"/>
    <w:p w14:paraId="51139ABD" w14:textId="77777777" w:rsidR="003F6286" w:rsidRDefault="003F6286"/>
  </w:endnote>
  <w:endnote w:type="continuationSeparator" w:id="0">
    <w:p w14:paraId="1BCFD064" w14:textId="77777777" w:rsidR="003F6286" w:rsidRDefault="003F6286" w:rsidP="00177D9F">
      <w:pPr>
        <w:spacing w:line="240" w:lineRule="auto"/>
      </w:pPr>
      <w:r>
        <w:continuationSeparator/>
      </w:r>
    </w:p>
    <w:p w14:paraId="0E7A5217" w14:textId="77777777" w:rsidR="003F6286" w:rsidRDefault="003F6286"/>
    <w:p w14:paraId="05ABF3F5" w14:textId="77777777" w:rsidR="003F6286" w:rsidRDefault="003F6286"/>
    <w:p w14:paraId="30BAA8F0" w14:textId="77777777" w:rsidR="003F6286" w:rsidRDefault="003F6286"/>
    <w:p w14:paraId="03EFDC1A" w14:textId="77777777" w:rsidR="003F6286" w:rsidRDefault="003F6286"/>
    <w:p w14:paraId="23DB8DEA" w14:textId="77777777" w:rsidR="003F6286" w:rsidRDefault="003F6286"/>
    <w:p w14:paraId="38E013E3" w14:textId="77777777" w:rsidR="003F6286" w:rsidRDefault="003F62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34DFA" w14:textId="77777777" w:rsidR="000B44CF" w:rsidRDefault="000B44CF" w:rsidP="00096B89">
    <w:pPr>
      <w:pStyle w:val="Footer"/>
      <w:tabs>
        <w:tab w:val="clear" w:pos="4320"/>
        <w:tab w:val="clear" w:pos="8640"/>
        <w:tab w:val="right" w:pos="8789"/>
      </w:tabs>
      <w:ind w:left="0"/>
      <w:rPr>
        <w:noProof/>
        <w:sz w:val="15"/>
        <w:szCs w:val="15"/>
        <w:lang w:val="en-US"/>
      </w:rPr>
    </w:pPr>
  </w:p>
  <w:p w14:paraId="53C32D30" w14:textId="77777777" w:rsidR="000B44CF" w:rsidRPr="00096B89" w:rsidRDefault="000B44CF" w:rsidP="00096B89">
    <w:pPr>
      <w:pStyle w:val="Footer"/>
      <w:tabs>
        <w:tab w:val="clear" w:pos="4320"/>
        <w:tab w:val="clear" w:pos="8640"/>
        <w:tab w:val="right" w:pos="8789"/>
      </w:tabs>
      <w:ind w:left="0"/>
      <w:rPr>
        <w:noProof/>
        <w:sz w:val="15"/>
        <w:szCs w:val="15"/>
        <w:lang w:val="en-US"/>
      </w:rPr>
    </w:pPr>
  </w:p>
  <w:p w14:paraId="01A95B37" w14:textId="77777777" w:rsidR="000B44CF" w:rsidRPr="00BD7A20" w:rsidRDefault="000B44CF" w:rsidP="00BF14C9">
    <w:pPr>
      <w:pStyle w:val="Footer"/>
      <w:tabs>
        <w:tab w:val="clear" w:pos="4320"/>
        <w:tab w:val="clear" w:pos="8640"/>
        <w:tab w:val="right" w:pos="9871"/>
      </w:tabs>
      <w:ind w:left="0"/>
      <w:rPr>
        <w:szCs w:val="14"/>
        <w:lang w:val="en-US"/>
      </w:rPr>
    </w:pPr>
    <w:r w:rsidRPr="00BD7A20">
      <w:rPr>
        <w:noProof/>
        <w:szCs w:val="14"/>
        <w:lang w:val="en-US"/>
      </w:rPr>
      <w:t xml:space="preserve">© </w:t>
    </w:r>
    <w:r w:rsidRPr="00BD7A20">
      <w:rPr>
        <w:b/>
        <w:bCs/>
        <w:noProof/>
        <w:szCs w:val="14"/>
        <w:lang w:val="en-US"/>
      </w:rPr>
      <w:t>LACO</w:t>
    </w:r>
    <w:r w:rsidRPr="00BD7A20">
      <w:rPr>
        <w:szCs w:val="14"/>
        <w:lang w:val="en-US"/>
      </w:rPr>
      <w:t xml:space="preserve"> nv/sa</w:t>
    </w:r>
    <w:r w:rsidRPr="00BD7A20">
      <w:rPr>
        <w:noProof/>
        <w:szCs w:val="14"/>
        <w:lang w:val="en-US"/>
      </w:rPr>
      <w:t xml:space="preserve"> – All rights reserved</w:t>
    </w:r>
    <w:r w:rsidRPr="00BD7A20">
      <w:rPr>
        <w:b/>
        <w:noProof/>
        <w:szCs w:val="14"/>
        <w:lang w:val="en-US"/>
      </w:rPr>
      <w:t xml:space="preserve"> </w:t>
    </w:r>
    <w:r w:rsidRPr="00BD7A20">
      <w:rPr>
        <w:noProof/>
        <w:szCs w:val="14"/>
        <w:lang w:val="en-US"/>
      </w:rPr>
      <w:t xml:space="preserve">                                      </w:t>
    </w:r>
    <w:r w:rsidRPr="00BD7A20">
      <w:rPr>
        <w:rFonts w:cs="Lucida Sans Unicode"/>
        <w:color w:val="212121"/>
        <w:szCs w:val="14"/>
        <w:bdr w:val="none" w:sz="0" w:space="0" w:color="auto" w:frame="1"/>
        <w:lang w:val="en-US" w:eastAsia="en-GB"/>
      </w:rPr>
      <w:t xml:space="preserve">               CONFIDENTIAL</w:t>
    </w:r>
    <w:r w:rsidRPr="00BD7A20">
      <w:rPr>
        <w:rFonts w:eastAsia="Cambria"/>
        <w:szCs w:val="14"/>
        <w:lang w:val="en-US"/>
      </w:rPr>
      <w:tab/>
    </w:r>
    <w:r w:rsidRPr="00BD7A20">
      <w:rPr>
        <w:rFonts w:eastAsia="Cambria"/>
        <w:szCs w:val="14"/>
        <w:lang w:val="en-US"/>
      </w:rPr>
      <w:fldChar w:fldCharType="begin"/>
    </w:r>
    <w:r w:rsidRPr="00BD7A20">
      <w:rPr>
        <w:rFonts w:eastAsia="Cambria"/>
        <w:szCs w:val="14"/>
        <w:lang w:val="en-US"/>
      </w:rPr>
      <w:instrText xml:space="preserve"> PAGE </w:instrText>
    </w:r>
    <w:r w:rsidRPr="00BD7A20">
      <w:rPr>
        <w:rFonts w:eastAsia="Cambria"/>
        <w:szCs w:val="14"/>
        <w:lang w:val="en-US"/>
      </w:rPr>
      <w:fldChar w:fldCharType="separate"/>
    </w:r>
    <w:r w:rsidR="00556E8B">
      <w:rPr>
        <w:rFonts w:eastAsia="Cambria"/>
        <w:noProof/>
        <w:szCs w:val="14"/>
        <w:lang w:val="en-US"/>
      </w:rPr>
      <w:t>7</w:t>
    </w:r>
    <w:r w:rsidRPr="00BD7A20">
      <w:rPr>
        <w:rFonts w:eastAsia="Cambria"/>
        <w:szCs w:val="14"/>
        <w:lang w:val="en-US"/>
      </w:rPr>
      <w:fldChar w:fldCharType="end"/>
    </w:r>
    <w:r w:rsidRPr="00BD7A20">
      <w:rPr>
        <w:rFonts w:eastAsia="Cambria"/>
        <w:color w:val="DFE1EF" w:themeColor="accent5" w:themeTint="33"/>
        <w:szCs w:val="14"/>
        <w:lang w:val="en-US"/>
      </w:rPr>
      <w:t xml:space="preserve"> </w:t>
    </w:r>
    <w:r w:rsidRPr="00BD7A20">
      <w:rPr>
        <w:rFonts w:eastAsia="Cambria"/>
        <w:b/>
        <w:color w:val="A55279" w:themeColor="accent2"/>
        <w:szCs w:val="14"/>
        <w:lang w:val="en-US"/>
      </w:rPr>
      <w:t>/</w:t>
    </w:r>
    <w:r w:rsidRPr="00BD7A20">
      <w:rPr>
        <w:rFonts w:eastAsia="Cambria"/>
        <w:color w:val="DFE1EF" w:themeColor="accent5" w:themeTint="33"/>
        <w:szCs w:val="14"/>
        <w:lang w:val="en-US"/>
      </w:rPr>
      <w:t xml:space="preserve"> </w:t>
    </w:r>
    <w:r w:rsidRPr="00BD7A20">
      <w:rPr>
        <w:rFonts w:eastAsia="Cambria"/>
        <w:szCs w:val="14"/>
        <w:lang w:val="en-US"/>
      </w:rPr>
      <w:fldChar w:fldCharType="begin"/>
    </w:r>
    <w:r w:rsidRPr="00BD7A20">
      <w:rPr>
        <w:rFonts w:eastAsia="Cambria"/>
        <w:szCs w:val="14"/>
        <w:lang w:val="en-US"/>
      </w:rPr>
      <w:instrText xml:space="preserve"> NUMPAGES </w:instrText>
    </w:r>
    <w:r w:rsidRPr="00BD7A20">
      <w:rPr>
        <w:rFonts w:eastAsia="Cambria"/>
        <w:szCs w:val="14"/>
        <w:lang w:val="en-US"/>
      </w:rPr>
      <w:fldChar w:fldCharType="separate"/>
    </w:r>
    <w:r w:rsidR="00556E8B">
      <w:rPr>
        <w:rFonts w:eastAsia="Cambria"/>
        <w:noProof/>
        <w:szCs w:val="14"/>
        <w:lang w:val="en-US"/>
      </w:rPr>
      <w:t>8</w:t>
    </w:r>
    <w:r w:rsidRPr="00BD7A20">
      <w:rPr>
        <w:rFonts w:eastAsia="Cambria"/>
        <w:szCs w:val="14"/>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7613F" w14:textId="77777777" w:rsidR="003F6286" w:rsidRDefault="003F6286" w:rsidP="00177D9F">
      <w:pPr>
        <w:spacing w:line="240" w:lineRule="auto"/>
      </w:pPr>
      <w:r>
        <w:separator/>
      </w:r>
    </w:p>
    <w:p w14:paraId="001A907F" w14:textId="77777777" w:rsidR="003F6286" w:rsidRDefault="003F6286"/>
    <w:p w14:paraId="16260D1D" w14:textId="77777777" w:rsidR="003F6286" w:rsidRDefault="003F6286"/>
    <w:p w14:paraId="4CD1D51F" w14:textId="77777777" w:rsidR="003F6286" w:rsidRDefault="003F6286"/>
    <w:p w14:paraId="28E9E853" w14:textId="77777777" w:rsidR="003F6286" w:rsidRDefault="003F6286"/>
    <w:p w14:paraId="308290F2" w14:textId="77777777" w:rsidR="003F6286" w:rsidRDefault="003F6286"/>
    <w:p w14:paraId="1BFF50C2" w14:textId="77777777" w:rsidR="003F6286" w:rsidRDefault="003F6286"/>
  </w:footnote>
  <w:footnote w:type="continuationSeparator" w:id="0">
    <w:p w14:paraId="58F622B9" w14:textId="77777777" w:rsidR="003F6286" w:rsidRDefault="003F6286" w:rsidP="00177D9F">
      <w:pPr>
        <w:spacing w:line="240" w:lineRule="auto"/>
      </w:pPr>
      <w:r>
        <w:continuationSeparator/>
      </w:r>
    </w:p>
    <w:p w14:paraId="759EE9E5" w14:textId="77777777" w:rsidR="003F6286" w:rsidRDefault="003F6286"/>
    <w:p w14:paraId="6C7FFC76" w14:textId="77777777" w:rsidR="003F6286" w:rsidRDefault="003F6286"/>
    <w:p w14:paraId="050527E4" w14:textId="77777777" w:rsidR="003F6286" w:rsidRDefault="003F6286"/>
    <w:p w14:paraId="31D81465" w14:textId="77777777" w:rsidR="003F6286" w:rsidRDefault="003F6286"/>
    <w:p w14:paraId="499333DE" w14:textId="77777777" w:rsidR="003F6286" w:rsidRDefault="003F6286"/>
    <w:p w14:paraId="2F39A8EF" w14:textId="77777777" w:rsidR="003F6286" w:rsidRDefault="003F62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ACD72" w14:textId="77777777" w:rsidR="000B44CF" w:rsidRDefault="000B44CF" w:rsidP="009E73A6">
    <w:pPr>
      <w:pStyle w:val="Heade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DA6DA" w14:textId="77777777" w:rsidR="000B44CF" w:rsidRDefault="000B44CF" w:rsidP="00FD47D4">
    <w:pPr>
      <w:pStyle w:val="Header"/>
      <w:ind w:left="0"/>
    </w:pPr>
    <w:r>
      <w:rPr>
        <w:noProof/>
        <w:lang w:val="nl-BE" w:eastAsia="nl-BE"/>
      </w:rPr>
      <w:drawing>
        <wp:anchor distT="0" distB="0" distL="114300" distR="114300" simplePos="0" relativeHeight="251670528" behindDoc="1" locked="0" layoutInCell="1" allowOverlap="1" wp14:anchorId="758E1872" wp14:editId="674CCE4A">
          <wp:simplePos x="0" y="0"/>
          <wp:positionH relativeFrom="column">
            <wp:posOffset>-803275</wp:posOffset>
          </wp:positionH>
          <wp:positionV relativeFrom="paragraph">
            <wp:posOffset>-8206105</wp:posOffset>
          </wp:positionV>
          <wp:extent cx="8163816" cy="8199120"/>
          <wp:effectExtent l="0" t="0" r="2540" b="508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ackground-WORD-cover.jpg"/>
                  <pic:cNvPicPr/>
                </pic:nvPicPr>
                <pic:blipFill>
                  <a:blip r:embed="rId1">
                    <a:extLst>
                      <a:ext uri="{28A0092B-C50C-407E-A947-70E740481C1C}">
                        <a14:useLocalDpi xmlns:a14="http://schemas.microsoft.com/office/drawing/2010/main" val="0"/>
                      </a:ext>
                    </a:extLst>
                  </a:blip>
                  <a:stretch>
                    <a:fillRect/>
                  </a:stretch>
                </pic:blipFill>
                <pic:spPr>
                  <a:xfrm>
                    <a:off x="0" y="0"/>
                    <a:ext cx="8163816" cy="8199120"/>
                  </a:xfrm>
                  <a:prstGeom prst="rect">
                    <a:avLst/>
                  </a:prstGeom>
                </pic:spPr>
              </pic:pic>
            </a:graphicData>
          </a:graphic>
          <wp14:sizeRelH relativeFrom="margin">
            <wp14:pctWidth>0</wp14:pctWidth>
          </wp14:sizeRelH>
          <wp14:sizeRelV relativeFrom="margin">
            <wp14:pctHeight>0</wp14:pctHeight>
          </wp14:sizeRelV>
        </wp:anchor>
      </w:drawing>
    </w:r>
    <w:r>
      <w:rPr>
        <w:noProof/>
        <w:lang w:val="nl-BE" w:eastAsia="nl-BE"/>
      </w:rPr>
      <w:drawing>
        <wp:anchor distT="0" distB="0" distL="114300" distR="114300" simplePos="0" relativeHeight="251665408" behindDoc="0" locked="0" layoutInCell="1" allowOverlap="1" wp14:anchorId="0892E273" wp14:editId="06060908">
          <wp:simplePos x="0" y="0"/>
          <wp:positionH relativeFrom="column">
            <wp:posOffset>-97155</wp:posOffset>
          </wp:positionH>
          <wp:positionV relativeFrom="paragraph">
            <wp:posOffset>-855345</wp:posOffset>
          </wp:positionV>
          <wp:extent cx="3585210" cy="1022350"/>
          <wp:effectExtent l="0" t="0" r="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aco-logo.jpg"/>
                  <pic:cNvPicPr/>
                </pic:nvPicPr>
                <pic:blipFill>
                  <a:blip r:embed="rId2">
                    <a:extLst>
                      <a:ext uri="{28A0092B-C50C-407E-A947-70E740481C1C}">
                        <a14:useLocalDpi xmlns:a14="http://schemas.microsoft.com/office/drawing/2010/main" val="0"/>
                      </a:ext>
                    </a:extLst>
                  </a:blip>
                  <a:stretch>
                    <a:fillRect/>
                  </a:stretch>
                </pic:blipFill>
                <pic:spPr>
                  <a:xfrm>
                    <a:off x="0" y="0"/>
                    <a:ext cx="3585210" cy="1022350"/>
                  </a:xfrm>
                  <a:prstGeom prst="rect">
                    <a:avLst/>
                  </a:prstGeom>
                </pic:spPr>
              </pic:pic>
            </a:graphicData>
          </a:graphic>
          <wp14:sizeRelH relativeFrom="margin">
            <wp14:pctWidth>0</wp14:pctWidth>
          </wp14:sizeRelH>
          <wp14:sizeRelV relativeFrom="margin">
            <wp14:pctHeight>0</wp14:pctHeight>
          </wp14:sizeRelV>
        </wp:anchor>
      </w:drawing>
    </w:r>
    <w:r>
      <w:rPr>
        <w:noProof/>
        <w:lang w:val="nl-BE" w:eastAsia="nl-BE"/>
      </w:rPr>
      <mc:AlternateContent>
        <mc:Choice Requires="wps">
          <w:drawing>
            <wp:anchor distT="0" distB="0" distL="114300" distR="114300" simplePos="0" relativeHeight="251664384" behindDoc="0" locked="0" layoutInCell="1" allowOverlap="1" wp14:anchorId="309534AD" wp14:editId="6712903C">
              <wp:simplePos x="0" y="0"/>
              <wp:positionH relativeFrom="column">
                <wp:posOffset>-926677</wp:posOffset>
              </wp:positionH>
              <wp:positionV relativeFrom="paragraph">
                <wp:posOffset>-1697779</wp:posOffset>
              </wp:positionV>
              <wp:extent cx="8138858" cy="1919209"/>
              <wp:effectExtent l="0" t="0" r="1905" b="5080"/>
              <wp:wrapNone/>
              <wp:docPr id="4" name="Rectangle 4"/>
              <wp:cNvGraphicFramePr/>
              <a:graphic xmlns:a="http://schemas.openxmlformats.org/drawingml/2006/main">
                <a:graphicData uri="http://schemas.microsoft.com/office/word/2010/wordprocessingShape">
                  <wps:wsp>
                    <wps:cNvSpPr/>
                    <wps:spPr>
                      <a:xfrm>
                        <a:off x="0" y="0"/>
                        <a:ext cx="8138858" cy="1919209"/>
                      </a:xfrm>
                      <a:custGeom>
                        <a:avLst/>
                        <a:gdLst>
                          <a:gd name="connsiteX0" fmla="*/ 0 w 7577455"/>
                          <a:gd name="connsiteY0" fmla="*/ 0 h 715010"/>
                          <a:gd name="connsiteX1" fmla="*/ 7577455 w 7577455"/>
                          <a:gd name="connsiteY1" fmla="*/ 0 h 715010"/>
                          <a:gd name="connsiteX2" fmla="*/ 7577455 w 7577455"/>
                          <a:gd name="connsiteY2" fmla="*/ 715010 h 715010"/>
                          <a:gd name="connsiteX3" fmla="*/ 0 w 7577455"/>
                          <a:gd name="connsiteY3" fmla="*/ 715010 h 715010"/>
                          <a:gd name="connsiteX4" fmla="*/ 0 w 7577455"/>
                          <a:gd name="connsiteY4" fmla="*/ 0 h 715010"/>
                          <a:gd name="connsiteX0" fmla="*/ 0 w 7577455"/>
                          <a:gd name="connsiteY0" fmla="*/ 0 h 1602250"/>
                          <a:gd name="connsiteX1" fmla="*/ 7577455 w 7577455"/>
                          <a:gd name="connsiteY1" fmla="*/ 887240 h 1602250"/>
                          <a:gd name="connsiteX2" fmla="*/ 7577455 w 7577455"/>
                          <a:gd name="connsiteY2" fmla="*/ 1602250 h 1602250"/>
                          <a:gd name="connsiteX3" fmla="*/ 0 w 7577455"/>
                          <a:gd name="connsiteY3" fmla="*/ 1602250 h 1602250"/>
                          <a:gd name="connsiteX4" fmla="*/ 0 w 7577455"/>
                          <a:gd name="connsiteY4" fmla="*/ 0 h 1602250"/>
                          <a:gd name="connsiteX0" fmla="*/ 54321 w 7631776"/>
                          <a:gd name="connsiteY0" fmla="*/ 0 h 1765227"/>
                          <a:gd name="connsiteX1" fmla="*/ 7631776 w 7631776"/>
                          <a:gd name="connsiteY1" fmla="*/ 887240 h 1765227"/>
                          <a:gd name="connsiteX2" fmla="*/ 7631776 w 7631776"/>
                          <a:gd name="connsiteY2" fmla="*/ 1602250 h 1765227"/>
                          <a:gd name="connsiteX3" fmla="*/ 0 w 7631776"/>
                          <a:gd name="connsiteY3" fmla="*/ 1765227 h 1765227"/>
                          <a:gd name="connsiteX4" fmla="*/ 54321 w 7631776"/>
                          <a:gd name="connsiteY4" fmla="*/ 0 h 1765227"/>
                          <a:gd name="connsiteX0" fmla="*/ 0 w 7713252"/>
                          <a:gd name="connsiteY0" fmla="*/ 0 h 1765227"/>
                          <a:gd name="connsiteX1" fmla="*/ 7713252 w 7713252"/>
                          <a:gd name="connsiteY1" fmla="*/ 887240 h 1765227"/>
                          <a:gd name="connsiteX2" fmla="*/ 7713252 w 7713252"/>
                          <a:gd name="connsiteY2" fmla="*/ 1602250 h 1765227"/>
                          <a:gd name="connsiteX3" fmla="*/ 81476 w 7713252"/>
                          <a:gd name="connsiteY3" fmla="*/ 1765227 h 1765227"/>
                          <a:gd name="connsiteX4" fmla="*/ 0 w 7713252"/>
                          <a:gd name="connsiteY4" fmla="*/ 0 h 1765227"/>
                          <a:gd name="connsiteX0" fmla="*/ 0 w 7713252"/>
                          <a:gd name="connsiteY0" fmla="*/ 42 h 1765269"/>
                          <a:gd name="connsiteX1" fmla="*/ 81480 w 7713252"/>
                          <a:gd name="connsiteY1" fmla="*/ 153945 h 1765269"/>
                          <a:gd name="connsiteX2" fmla="*/ 7713252 w 7713252"/>
                          <a:gd name="connsiteY2" fmla="*/ 887282 h 1765269"/>
                          <a:gd name="connsiteX3" fmla="*/ 7713252 w 7713252"/>
                          <a:gd name="connsiteY3" fmla="*/ 1602292 h 1765269"/>
                          <a:gd name="connsiteX4" fmla="*/ 81476 w 7713252"/>
                          <a:gd name="connsiteY4" fmla="*/ 1765269 h 1765269"/>
                          <a:gd name="connsiteX5" fmla="*/ 0 w 7713252"/>
                          <a:gd name="connsiteY5" fmla="*/ 42 h 17652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713252" h="1765269">
                            <a:moveTo>
                              <a:pt x="0" y="42"/>
                            </a:moveTo>
                            <a:cubicBezTo>
                              <a:pt x="39231" y="-2976"/>
                              <a:pt x="42249" y="156963"/>
                              <a:pt x="81480" y="153945"/>
                            </a:cubicBezTo>
                            <a:lnTo>
                              <a:pt x="7713252" y="887282"/>
                            </a:lnTo>
                            <a:lnTo>
                              <a:pt x="7713252" y="1602292"/>
                            </a:lnTo>
                            <a:lnTo>
                              <a:pt x="81476" y="1765269"/>
                            </a:lnTo>
                            <a:lnTo>
                              <a:pt x="0" y="42"/>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F4225" id="Rectangle 4" o:spid="_x0000_s1026" style="position:absolute;margin-left:-72.95pt;margin-top:-133.7pt;width:640.85pt;height:151.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13252,1765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" path="m,42c39231,-2976,42249,156963,81480,153945l7713252,887282r,715010l81476,1765269,,42xe" fillcolor="white [3212]" stroked="f" strokeweight="2pt">
              <v:path arrowok="t" o:connecttype="custom" o:connectlocs="0,46;85976,167370;8138858,964657;8138858,1742020;85972,1919209;0,46" o:connectangles="0,0,0,0,0,0"/>
            </v:shape>
          </w:pict>
        </mc:Fallback>
      </mc:AlternateContent>
    </w:r>
    <w:r>
      <w:rPr>
        <w:noProof/>
        <w:lang w:val="nl-BE" w:eastAsia="nl-BE"/>
      </w:rPr>
      <w:drawing>
        <wp:anchor distT="0" distB="0" distL="114300" distR="114300" simplePos="0" relativeHeight="251666432" behindDoc="0" locked="0" layoutInCell="1" allowOverlap="1" wp14:anchorId="4E344143" wp14:editId="45B87DA8">
          <wp:simplePos x="0" y="0"/>
          <wp:positionH relativeFrom="column">
            <wp:posOffset>3018155</wp:posOffset>
          </wp:positionH>
          <wp:positionV relativeFrom="paragraph">
            <wp:posOffset>420774</wp:posOffset>
          </wp:positionV>
          <wp:extent cx="6534607" cy="6294502"/>
          <wp:effectExtent l="0" t="0" r="6350" b="508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OND-LACO.jpg"/>
                  <pic:cNvPicPr/>
                </pic:nvPicPr>
                <pic:blipFill>
                  <a:blip r:embed="rId3">
                    <a:alphaModFix amt="19000"/>
                    <a:extLst>
                      <a:ext uri="{28A0092B-C50C-407E-A947-70E740481C1C}">
                        <a14:useLocalDpi xmlns:a14="http://schemas.microsoft.com/office/drawing/2010/main" val="0"/>
                      </a:ext>
                    </a:extLst>
                  </a:blip>
                  <a:stretch>
                    <a:fillRect/>
                  </a:stretch>
                </pic:blipFill>
                <pic:spPr>
                  <a:xfrm>
                    <a:off x="0" y="0"/>
                    <a:ext cx="6534607" cy="629450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9BE3A" w14:textId="77777777" w:rsidR="000B44CF" w:rsidRDefault="000B44CF" w:rsidP="001E3D5D">
    <w:pPr>
      <w:pStyle w:val="Header"/>
      <w:ind w:left="0"/>
      <w:rPr>
        <w:noProof/>
        <w:sz w:val="44"/>
        <w:szCs w:val="44"/>
        <w:lang w:val="en-US"/>
      </w:rPr>
    </w:pPr>
    <w:r>
      <w:rPr>
        <w:noProof/>
        <w:lang w:val="nl-BE" w:eastAsia="nl-BE"/>
      </w:rPr>
      <w:drawing>
        <wp:anchor distT="0" distB="0" distL="114300" distR="114300" simplePos="0" relativeHeight="251668480" behindDoc="0" locked="0" layoutInCell="1" allowOverlap="1" wp14:anchorId="51B97976" wp14:editId="53757F21">
          <wp:simplePos x="0" y="0"/>
          <wp:positionH relativeFrom="column">
            <wp:posOffset>-31750</wp:posOffset>
          </wp:positionH>
          <wp:positionV relativeFrom="paragraph">
            <wp:posOffset>382905</wp:posOffset>
          </wp:positionV>
          <wp:extent cx="1836000" cy="525600"/>
          <wp:effectExtent l="0" t="0" r="0" b="0"/>
          <wp:wrapThrough wrapText="bothSides">
            <wp:wrapPolygon edited="0">
              <wp:start x="0" y="0"/>
              <wp:lineTo x="0" y="20895"/>
              <wp:lineTo x="21368" y="20895"/>
              <wp:lineTo x="21368"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aco-logo.jpg"/>
                  <pic:cNvPicPr/>
                </pic:nvPicPr>
                <pic:blipFill>
                  <a:blip r:embed="rId1">
                    <a:extLst>
                      <a:ext uri="{28A0092B-C50C-407E-A947-70E740481C1C}">
                        <a14:useLocalDpi xmlns:a14="http://schemas.microsoft.com/office/drawing/2010/main" val="0"/>
                      </a:ext>
                    </a:extLst>
                  </a:blip>
                  <a:stretch>
                    <a:fillRect/>
                  </a:stretch>
                </pic:blipFill>
                <pic:spPr>
                  <a:xfrm>
                    <a:off x="0" y="0"/>
                    <a:ext cx="1836000" cy="525600"/>
                  </a:xfrm>
                  <a:prstGeom prst="rect">
                    <a:avLst/>
                  </a:prstGeom>
                </pic:spPr>
              </pic:pic>
            </a:graphicData>
          </a:graphic>
          <wp14:sizeRelH relativeFrom="margin">
            <wp14:pctWidth>0</wp14:pctWidth>
          </wp14:sizeRelH>
          <wp14:sizeRelV relativeFrom="margin">
            <wp14:pctHeight>0</wp14:pctHeight>
          </wp14:sizeRelV>
        </wp:anchor>
      </w:drawing>
    </w:r>
    <w:r>
      <w:rPr>
        <w:noProof/>
        <w:sz w:val="44"/>
        <w:szCs w:val="44"/>
        <w:lang w:val="en-US"/>
      </w:rPr>
      <w:t xml:space="preserve"> </w:t>
    </w:r>
  </w:p>
  <w:p w14:paraId="2BD39854" w14:textId="77777777" w:rsidR="000B44CF" w:rsidRDefault="000B44CF" w:rsidP="007D0285">
    <w:pPr>
      <w:pStyle w:val="Header"/>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F4BFE" w14:textId="77777777" w:rsidR="000B44CF" w:rsidRDefault="000B44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64A22"/>
    <w:multiLevelType w:val="hybridMultilevel"/>
    <w:tmpl w:val="88BAC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7C245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CDA6B7B"/>
    <w:multiLevelType w:val="hybridMultilevel"/>
    <w:tmpl w:val="A00C7904"/>
    <w:lvl w:ilvl="0" w:tplc="BB6A5A04">
      <w:start w:val="1"/>
      <w:numFmt w:val="bullet"/>
      <w:pStyle w:val="Bulletgreen"/>
      <w:lvlText w:val=""/>
      <w:lvlJc w:val="left"/>
      <w:pPr>
        <w:tabs>
          <w:tab w:val="num" w:pos="360"/>
        </w:tabs>
        <w:ind w:left="360" w:hanging="360"/>
      </w:pPr>
      <w:rPr>
        <w:rFonts w:ascii="Symbol" w:hAnsi="Symbol" w:hint="default"/>
        <w:b/>
        <w:bCs/>
        <w:i w:val="0"/>
        <w:iCs w:val="0"/>
        <w:color w:val="D0F179" w:themeColor="accent1"/>
        <w:sz w:val="18"/>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CB6B55"/>
    <w:multiLevelType w:val="hybridMultilevel"/>
    <w:tmpl w:val="B4EEC1F6"/>
    <w:lvl w:ilvl="0" w:tplc="08090001">
      <w:start w:val="1"/>
      <w:numFmt w:val="bullet"/>
      <w:lvlText w:val=""/>
      <w:lvlJc w:val="left"/>
      <w:pPr>
        <w:ind w:left="3994" w:hanging="360"/>
      </w:pPr>
      <w:rPr>
        <w:rFonts w:ascii="Symbol" w:hAnsi="Symbol" w:hint="default"/>
      </w:rPr>
    </w:lvl>
    <w:lvl w:ilvl="1" w:tplc="08090003" w:tentative="1">
      <w:start w:val="1"/>
      <w:numFmt w:val="bullet"/>
      <w:lvlText w:val="o"/>
      <w:lvlJc w:val="left"/>
      <w:pPr>
        <w:ind w:left="4714" w:hanging="360"/>
      </w:pPr>
      <w:rPr>
        <w:rFonts w:ascii="Courier New" w:hAnsi="Courier New" w:cs="Courier New" w:hint="default"/>
      </w:rPr>
    </w:lvl>
    <w:lvl w:ilvl="2" w:tplc="08090005" w:tentative="1">
      <w:start w:val="1"/>
      <w:numFmt w:val="bullet"/>
      <w:lvlText w:val=""/>
      <w:lvlJc w:val="left"/>
      <w:pPr>
        <w:ind w:left="5434" w:hanging="360"/>
      </w:pPr>
      <w:rPr>
        <w:rFonts w:ascii="Wingdings" w:hAnsi="Wingdings" w:hint="default"/>
      </w:rPr>
    </w:lvl>
    <w:lvl w:ilvl="3" w:tplc="08090001" w:tentative="1">
      <w:start w:val="1"/>
      <w:numFmt w:val="bullet"/>
      <w:lvlText w:val=""/>
      <w:lvlJc w:val="left"/>
      <w:pPr>
        <w:ind w:left="6154" w:hanging="360"/>
      </w:pPr>
      <w:rPr>
        <w:rFonts w:ascii="Symbol" w:hAnsi="Symbol" w:hint="default"/>
      </w:rPr>
    </w:lvl>
    <w:lvl w:ilvl="4" w:tplc="08090003" w:tentative="1">
      <w:start w:val="1"/>
      <w:numFmt w:val="bullet"/>
      <w:lvlText w:val="o"/>
      <w:lvlJc w:val="left"/>
      <w:pPr>
        <w:ind w:left="6874" w:hanging="360"/>
      </w:pPr>
      <w:rPr>
        <w:rFonts w:ascii="Courier New" w:hAnsi="Courier New" w:cs="Courier New" w:hint="default"/>
      </w:rPr>
    </w:lvl>
    <w:lvl w:ilvl="5" w:tplc="08090005" w:tentative="1">
      <w:start w:val="1"/>
      <w:numFmt w:val="bullet"/>
      <w:lvlText w:val=""/>
      <w:lvlJc w:val="left"/>
      <w:pPr>
        <w:ind w:left="7594" w:hanging="360"/>
      </w:pPr>
      <w:rPr>
        <w:rFonts w:ascii="Wingdings" w:hAnsi="Wingdings" w:hint="default"/>
      </w:rPr>
    </w:lvl>
    <w:lvl w:ilvl="6" w:tplc="08090001" w:tentative="1">
      <w:start w:val="1"/>
      <w:numFmt w:val="bullet"/>
      <w:lvlText w:val=""/>
      <w:lvlJc w:val="left"/>
      <w:pPr>
        <w:ind w:left="8314" w:hanging="360"/>
      </w:pPr>
      <w:rPr>
        <w:rFonts w:ascii="Symbol" w:hAnsi="Symbol" w:hint="default"/>
      </w:rPr>
    </w:lvl>
    <w:lvl w:ilvl="7" w:tplc="08090003" w:tentative="1">
      <w:start w:val="1"/>
      <w:numFmt w:val="bullet"/>
      <w:lvlText w:val="o"/>
      <w:lvlJc w:val="left"/>
      <w:pPr>
        <w:ind w:left="9034" w:hanging="360"/>
      </w:pPr>
      <w:rPr>
        <w:rFonts w:ascii="Courier New" w:hAnsi="Courier New" w:cs="Courier New" w:hint="default"/>
      </w:rPr>
    </w:lvl>
    <w:lvl w:ilvl="8" w:tplc="08090005" w:tentative="1">
      <w:start w:val="1"/>
      <w:numFmt w:val="bullet"/>
      <w:lvlText w:val=""/>
      <w:lvlJc w:val="left"/>
      <w:pPr>
        <w:ind w:left="9754" w:hanging="360"/>
      </w:pPr>
      <w:rPr>
        <w:rFonts w:ascii="Wingdings" w:hAnsi="Wingdings" w:hint="default"/>
      </w:rPr>
    </w:lvl>
  </w:abstractNum>
  <w:abstractNum w:abstractNumId="4" w15:restartNumberingAfterBreak="0">
    <w:nsid w:val="36CC7FEF"/>
    <w:multiLevelType w:val="hybridMultilevel"/>
    <w:tmpl w:val="B164ECE0"/>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36DF3CE0"/>
    <w:multiLevelType w:val="multilevel"/>
    <w:tmpl w:val="6EDEA47A"/>
    <w:lvl w:ilvl="0">
      <w:start w:val="1"/>
      <w:numFmt w:val="decimal"/>
      <w:pStyle w:val="Heading1"/>
      <w:lvlText w:val="%1."/>
      <w:lvlJc w:val="left"/>
      <w:pPr>
        <w:ind w:left="432" w:hanging="432"/>
      </w:pPr>
      <w:rPr>
        <w:rFonts w:hint="default"/>
        <w:b/>
        <w:i w:val="0"/>
        <w:caps/>
        <w:color w:val="FFFFFF" w:themeColor="background1"/>
        <w:sz w:val="36"/>
      </w:rPr>
    </w:lvl>
    <w:lvl w:ilvl="1">
      <w:start w:val="1"/>
      <w:numFmt w:val="decimal"/>
      <w:pStyle w:val="Heading2"/>
      <w:lvlText w:val="%1.%2"/>
      <w:lvlJc w:val="left"/>
      <w:pPr>
        <w:ind w:left="576" w:hanging="576"/>
      </w:pPr>
      <w:rPr>
        <w:rFonts w:hint="default"/>
        <w:b/>
        <w:i w:val="0"/>
        <w:color w:val="15487B"/>
        <w:sz w:val="32"/>
      </w:rPr>
    </w:lvl>
    <w:lvl w:ilvl="2">
      <w:start w:val="1"/>
      <w:numFmt w:val="decimal"/>
      <w:pStyle w:val="Heading3"/>
      <w:lvlText w:val="%1.%2.%3"/>
      <w:lvlJc w:val="left"/>
      <w:pPr>
        <w:ind w:left="720" w:hanging="720"/>
      </w:pPr>
      <w:rPr>
        <w:rFonts w:hint="default"/>
        <w:b w:val="0"/>
        <w:i w:val="0"/>
        <w:strike w:val="0"/>
        <w:dstrike w:val="0"/>
        <w:color w:val="0FACBC"/>
        <w:w w:val="100"/>
        <w:sz w:val="28"/>
        <w:szCs w:val="28"/>
      </w:rPr>
    </w:lvl>
    <w:lvl w:ilvl="3">
      <w:start w:val="1"/>
      <w:numFmt w:val="decimal"/>
      <w:pStyle w:val="Heading4"/>
      <w:lvlText w:val="%1.%2.%3.%4"/>
      <w:lvlJc w:val="left"/>
      <w:pPr>
        <w:ind w:left="864" w:hanging="864"/>
      </w:pPr>
      <w:rPr>
        <w:rFonts w:hint="default"/>
        <w:b w:val="0"/>
        <w:i w:val="0"/>
        <w:color w:val="D0F179"/>
        <w:sz w:val="24"/>
        <w:szCs w:val="24"/>
      </w:rPr>
    </w:lvl>
    <w:lvl w:ilvl="4">
      <w:start w:val="1"/>
      <w:numFmt w:val="decimal"/>
      <w:lvlText w:val="%1.%2.%3.%4.%5"/>
      <w:lvlJc w:val="left"/>
      <w:pPr>
        <w:ind w:left="1008" w:hanging="1008"/>
      </w:pPr>
      <w:rPr>
        <w:rFonts w:hint="default"/>
      </w:rPr>
    </w:lvl>
    <w:lvl w:ilvl="5">
      <w:start w:val="1"/>
      <w:numFmt w:val="decimal"/>
      <w:pStyle w:val="Heading6"/>
      <w:lvlText w:val="%5.%1.%2.%3.%4.%6"/>
      <w:lvlJc w:val="left"/>
      <w:pPr>
        <w:ind w:left="1152" w:hanging="1152"/>
      </w:pPr>
      <w:rPr>
        <w:rFonts w:hint="default"/>
      </w:rPr>
    </w:lvl>
    <w:lvl w:ilvl="6">
      <w:start w:val="1"/>
      <w:numFmt w:val="decimal"/>
      <w:pStyle w:val="Heading7"/>
      <w:lvlText w:val="%6%1.%2.%3.%4.%5..%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3B7B2310"/>
    <w:multiLevelType w:val="hybridMultilevel"/>
    <w:tmpl w:val="CEFC3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507B57"/>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2350"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D555F97"/>
    <w:multiLevelType w:val="hybridMultilevel"/>
    <w:tmpl w:val="EECEF560"/>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DAA7CF9"/>
    <w:multiLevelType w:val="hybridMultilevel"/>
    <w:tmpl w:val="66D8FD60"/>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66AB67FC"/>
    <w:multiLevelType w:val="hybridMultilevel"/>
    <w:tmpl w:val="AF40B920"/>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6E5B79E2"/>
    <w:multiLevelType w:val="hybridMultilevel"/>
    <w:tmpl w:val="269ED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B8032D2"/>
    <w:multiLevelType w:val="hybridMultilevel"/>
    <w:tmpl w:val="5732A41E"/>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7E3475D5"/>
    <w:multiLevelType w:val="hybridMultilevel"/>
    <w:tmpl w:val="8D6861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26968739">
    <w:abstractNumId w:val="2"/>
  </w:num>
  <w:num w:numId="2" w16cid:durableId="1982226527">
    <w:abstractNumId w:val="7"/>
  </w:num>
  <w:num w:numId="3" w16cid:durableId="1719931699">
    <w:abstractNumId w:val="5"/>
  </w:num>
  <w:num w:numId="4" w16cid:durableId="782766264">
    <w:abstractNumId w:val="1"/>
  </w:num>
  <w:num w:numId="5" w16cid:durableId="1604998438">
    <w:abstractNumId w:val="10"/>
  </w:num>
  <w:num w:numId="6" w16cid:durableId="1110277205">
    <w:abstractNumId w:val="4"/>
  </w:num>
  <w:num w:numId="7" w16cid:durableId="503514452">
    <w:abstractNumId w:val="12"/>
  </w:num>
  <w:num w:numId="8" w16cid:durableId="209534585">
    <w:abstractNumId w:val="9"/>
  </w:num>
  <w:num w:numId="9" w16cid:durableId="493297934">
    <w:abstractNumId w:val="8"/>
  </w:num>
  <w:num w:numId="10" w16cid:durableId="1609241870">
    <w:abstractNumId w:val="13"/>
  </w:num>
  <w:num w:numId="11" w16cid:durableId="620692022">
    <w:abstractNumId w:val="11"/>
  </w:num>
  <w:num w:numId="12" w16cid:durableId="1493837923">
    <w:abstractNumId w:val="0"/>
  </w:num>
  <w:num w:numId="13" w16cid:durableId="2115661375">
    <w:abstractNumId w:val="3"/>
  </w:num>
  <w:num w:numId="14" w16cid:durableId="661935224">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rawingGridHorizontalSpacing w:val="9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78"/>
    <w:rsid w:val="00013645"/>
    <w:rsid w:val="000223DA"/>
    <w:rsid w:val="00024352"/>
    <w:rsid w:val="000342C4"/>
    <w:rsid w:val="00034B7D"/>
    <w:rsid w:val="00035754"/>
    <w:rsid w:val="000365B2"/>
    <w:rsid w:val="00040051"/>
    <w:rsid w:val="00045E24"/>
    <w:rsid w:val="00046975"/>
    <w:rsid w:val="0005678C"/>
    <w:rsid w:val="00061250"/>
    <w:rsid w:val="0006285D"/>
    <w:rsid w:val="00064284"/>
    <w:rsid w:val="00065F9C"/>
    <w:rsid w:val="00081179"/>
    <w:rsid w:val="000815BF"/>
    <w:rsid w:val="0008443A"/>
    <w:rsid w:val="00091714"/>
    <w:rsid w:val="00096B89"/>
    <w:rsid w:val="000A1A24"/>
    <w:rsid w:val="000A6959"/>
    <w:rsid w:val="000B44CF"/>
    <w:rsid w:val="000B6EBA"/>
    <w:rsid w:val="000B7215"/>
    <w:rsid w:val="000D1FB7"/>
    <w:rsid w:val="000D23D6"/>
    <w:rsid w:val="000E35FF"/>
    <w:rsid w:val="000F2AEB"/>
    <w:rsid w:val="000F6147"/>
    <w:rsid w:val="000F6F73"/>
    <w:rsid w:val="001036C7"/>
    <w:rsid w:val="00106BA6"/>
    <w:rsid w:val="00114324"/>
    <w:rsid w:val="00127C0B"/>
    <w:rsid w:val="00131C9E"/>
    <w:rsid w:val="00135412"/>
    <w:rsid w:val="001360E8"/>
    <w:rsid w:val="0015535D"/>
    <w:rsid w:val="001578B5"/>
    <w:rsid w:val="00162B4B"/>
    <w:rsid w:val="00163326"/>
    <w:rsid w:val="00172728"/>
    <w:rsid w:val="00173ECF"/>
    <w:rsid w:val="00176A50"/>
    <w:rsid w:val="00177D9F"/>
    <w:rsid w:val="00182878"/>
    <w:rsid w:val="00185613"/>
    <w:rsid w:val="00186921"/>
    <w:rsid w:val="00193780"/>
    <w:rsid w:val="001948D0"/>
    <w:rsid w:val="001A63D0"/>
    <w:rsid w:val="001A6C3C"/>
    <w:rsid w:val="001A7F46"/>
    <w:rsid w:val="001B30CE"/>
    <w:rsid w:val="001C1934"/>
    <w:rsid w:val="001C7F59"/>
    <w:rsid w:val="001D0A59"/>
    <w:rsid w:val="001D3A48"/>
    <w:rsid w:val="001D54C3"/>
    <w:rsid w:val="001D58DA"/>
    <w:rsid w:val="001D7D66"/>
    <w:rsid w:val="001E1194"/>
    <w:rsid w:val="001E1FE1"/>
    <w:rsid w:val="001E3D5D"/>
    <w:rsid w:val="00203D27"/>
    <w:rsid w:val="002140F0"/>
    <w:rsid w:val="00227D2D"/>
    <w:rsid w:val="002444B0"/>
    <w:rsid w:val="00253BF4"/>
    <w:rsid w:val="0026142B"/>
    <w:rsid w:val="002626AD"/>
    <w:rsid w:val="002704EB"/>
    <w:rsid w:val="0027623D"/>
    <w:rsid w:val="00277478"/>
    <w:rsid w:val="00280724"/>
    <w:rsid w:val="00294ED1"/>
    <w:rsid w:val="0029694C"/>
    <w:rsid w:val="00297E10"/>
    <w:rsid w:val="002A53AF"/>
    <w:rsid w:val="002B1F18"/>
    <w:rsid w:val="002C607F"/>
    <w:rsid w:val="002E4C53"/>
    <w:rsid w:val="002E7668"/>
    <w:rsid w:val="002F18BF"/>
    <w:rsid w:val="002F4653"/>
    <w:rsid w:val="003103F3"/>
    <w:rsid w:val="00310899"/>
    <w:rsid w:val="0032028A"/>
    <w:rsid w:val="00335DB5"/>
    <w:rsid w:val="00355602"/>
    <w:rsid w:val="00366CE6"/>
    <w:rsid w:val="00371F3D"/>
    <w:rsid w:val="00372D01"/>
    <w:rsid w:val="00395941"/>
    <w:rsid w:val="00395D7C"/>
    <w:rsid w:val="00397448"/>
    <w:rsid w:val="003A4BDB"/>
    <w:rsid w:val="003B4AB8"/>
    <w:rsid w:val="003E054B"/>
    <w:rsid w:val="003F17E5"/>
    <w:rsid w:val="003F6286"/>
    <w:rsid w:val="00417EA8"/>
    <w:rsid w:val="00421A67"/>
    <w:rsid w:val="00425784"/>
    <w:rsid w:val="00426202"/>
    <w:rsid w:val="004475EF"/>
    <w:rsid w:val="00456D4B"/>
    <w:rsid w:val="004649FF"/>
    <w:rsid w:val="00471E05"/>
    <w:rsid w:val="00482707"/>
    <w:rsid w:val="00495254"/>
    <w:rsid w:val="00495C47"/>
    <w:rsid w:val="00497719"/>
    <w:rsid w:val="004F79E6"/>
    <w:rsid w:val="00500704"/>
    <w:rsid w:val="0050757D"/>
    <w:rsid w:val="00511036"/>
    <w:rsid w:val="00514188"/>
    <w:rsid w:val="0051636B"/>
    <w:rsid w:val="00516F66"/>
    <w:rsid w:val="00527F89"/>
    <w:rsid w:val="00531A4E"/>
    <w:rsid w:val="0055307B"/>
    <w:rsid w:val="00554AE0"/>
    <w:rsid w:val="00555F58"/>
    <w:rsid w:val="00556E8B"/>
    <w:rsid w:val="005612D3"/>
    <w:rsid w:val="00573114"/>
    <w:rsid w:val="0057571D"/>
    <w:rsid w:val="005757EF"/>
    <w:rsid w:val="00576E4A"/>
    <w:rsid w:val="00595750"/>
    <w:rsid w:val="005B63A3"/>
    <w:rsid w:val="005D3ADC"/>
    <w:rsid w:val="005E7B63"/>
    <w:rsid w:val="005F050B"/>
    <w:rsid w:val="005F1972"/>
    <w:rsid w:val="005F4F07"/>
    <w:rsid w:val="005F57EE"/>
    <w:rsid w:val="005F5F2E"/>
    <w:rsid w:val="005F7E4E"/>
    <w:rsid w:val="006040EB"/>
    <w:rsid w:val="00604FEF"/>
    <w:rsid w:val="00615E48"/>
    <w:rsid w:val="00617C85"/>
    <w:rsid w:val="0062574D"/>
    <w:rsid w:val="00626BCE"/>
    <w:rsid w:val="00632EDF"/>
    <w:rsid w:val="00637D56"/>
    <w:rsid w:val="006446DD"/>
    <w:rsid w:val="006451BA"/>
    <w:rsid w:val="006530CE"/>
    <w:rsid w:val="0065433E"/>
    <w:rsid w:val="006615ED"/>
    <w:rsid w:val="006623D4"/>
    <w:rsid w:val="00685F91"/>
    <w:rsid w:val="00687C8E"/>
    <w:rsid w:val="006A6E61"/>
    <w:rsid w:val="006A7FBE"/>
    <w:rsid w:val="006B49E4"/>
    <w:rsid w:val="006B51FE"/>
    <w:rsid w:val="006B7C4C"/>
    <w:rsid w:val="006C1CDB"/>
    <w:rsid w:val="006C4A89"/>
    <w:rsid w:val="006C6518"/>
    <w:rsid w:val="006D06F0"/>
    <w:rsid w:val="006E4F81"/>
    <w:rsid w:val="006E7D55"/>
    <w:rsid w:val="00702277"/>
    <w:rsid w:val="00704E17"/>
    <w:rsid w:val="007450B2"/>
    <w:rsid w:val="00757FD9"/>
    <w:rsid w:val="00764981"/>
    <w:rsid w:val="007668F5"/>
    <w:rsid w:val="00773B9F"/>
    <w:rsid w:val="0078048B"/>
    <w:rsid w:val="00782DA1"/>
    <w:rsid w:val="00782DA9"/>
    <w:rsid w:val="00785548"/>
    <w:rsid w:val="00787630"/>
    <w:rsid w:val="00792714"/>
    <w:rsid w:val="007A11F8"/>
    <w:rsid w:val="007A1C6F"/>
    <w:rsid w:val="007B06DB"/>
    <w:rsid w:val="007B4EB2"/>
    <w:rsid w:val="007B5F00"/>
    <w:rsid w:val="007C6AD0"/>
    <w:rsid w:val="007C7BE4"/>
    <w:rsid w:val="007D0285"/>
    <w:rsid w:val="007D1DE3"/>
    <w:rsid w:val="007D2A4C"/>
    <w:rsid w:val="007E6290"/>
    <w:rsid w:val="007E7109"/>
    <w:rsid w:val="007F3E3E"/>
    <w:rsid w:val="007F550A"/>
    <w:rsid w:val="0080463C"/>
    <w:rsid w:val="00811F0E"/>
    <w:rsid w:val="0081493D"/>
    <w:rsid w:val="008239E5"/>
    <w:rsid w:val="00823CDF"/>
    <w:rsid w:val="008245E0"/>
    <w:rsid w:val="00830478"/>
    <w:rsid w:val="00841FF8"/>
    <w:rsid w:val="0085743A"/>
    <w:rsid w:val="00890932"/>
    <w:rsid w:val="00896FB5"/>
    <w:rsid w:val="008B2E04"/>
    <w:rsid w:val="008B39AB"/>
    <w:rsid w:val="008B3A98"/>
    <w:rsid w:val="008B4C65"/>
    <w:rsid w:val="008B706C"/>
    <w:rsid w:val="008D22FC"/>
    <w:rsid w:val="008D4A54"/>
    <w:rsid w:val="008E2AFD"/>
    <w:rsid w:val="008E41E8"/>
    <w:rsid w:val="008F4DEE"/>
    <w:rsid w:val="008F680D"/>
    <w:rsid w:val="009124EE"/>
    <w:rsid w:val="009243FD"/>
    <w:rsid w:val="00931E16"/>
    <w:rsid w:val="00933521"/>
    <w:rsid w:val="009414D3"/>
    <w:rsid w:val="009424A9"/>
    <w:rsid w:val="009457D9"/>
    <w:rsid w:val="00945932"/>
    <w:rsid w:val="00946576"/>
    <w:rsid w:val="00964B66"/>
    <w:rsid w:val="00971FB5"/>
    <w:rsid w:val="00973963"/>
    <w:rsid w:val="0098451C"/>
    <w:rsid w:val="009852ED"/>
    <w:rsid w:val="0098772B"/>
    <w:rsid w:val="00991F70"/>
    <w:rsid w:val="009A7EE8"/>
    <w:rsid w:val="009B6053"/>
    <w:rsid w:val="009B7355"/>
    <w:rsid w:val="009D0A3C"/>
    <w:rsid w:val="009D4B3F"/>
    <w:rsid w:val="009D7F32"/>
    <w:rsid w:val="009E73A6"/>
    <w:rsid w:val="009F31CB"/>
    <w:rsid w:val="009F7130"/>
    <w:rsid w:val="00A00737"/>
    <w:rsid w:val="00A0764E"/>
    <w:rsid w:val="00A157E0"/>
    <w:rsid w:val="00A16654"/>
    <w:rsid w:val="00A2167A"/>
    <w:rsid w:val="00A21F4D"/>
    <w:rsid w:val="00A237B8"/>
    <w:rsid w:val="00A258BB"/>
    <w:rsid w:val="00A25C48"/>
    <w:rsid w:val="00A25D00"/>
    <w:rsid w:val="00A30505"/>
    <w:rsid w:val="00A377C0"/>
    <w:rsid w:val="00A409C1"/>
    <w:rsid w:val="00A5190B"/>
    <w:rsid w:val="00A532C2"/>
    <w:rsid w:val="00A57B94"/>
    <w:rsid w:val="00A647DF"/>
    <w:rsid w:val="00A64F2C"/>
    <w:rsid w:val="00A667FF"/>
    <w:rsid w:val="00A70079"/>
    <w:rsid w:val="00A703FD"/>
    <w:rsid w:val="00A853DB"/>
    <w:rsid w:val="00A90B70"/>
    <w:rsid w:val="00A90D4D"/>
    <w:rsid w:val="00A950DE"/>
    <w:rsid w:val="00AA2E05"/>
    <w:rsid w:val="00AC4F70"/>
    <w:rsid w:val="00AD0A8B"/>
    <w:rsid w:val="00AE6786"/>
    <w:rsid w:val="00AE6A02"/>
    <w:rsid w:val="00AF4E4A"/>
    <w:rsid w:val="00AF6556"/>
    <w:rsid w:val="00AF7FB4"/>
    <w:rsid w:val="00B04140"/>
    <w:rsid w:val="00B04ED8"/>
    <w:rsid w:val="00B11537"/>
    <w:rsid w:val="00B174B6"/>
    <w:rsid w:val="00B21D59"/>
    <w:rsid w:val="00B22B39"/>
    <w:rsid w:val="00B2573E"/>
    <w:rsid w:val="00B31B81"/>
    <w:rsid w:val="00B4015A"/>
    <w:rsid w:val="00B41F4E"/>
    <w:rsid w:val="00B430AF"/>
    <w:rsid w:val="00B4369E"/>
    <w:rsid w:val="00B439F6"/>
    <w:rsid w:val="00B6512C"/>
    <w:rsid w:val="00B71DAB"/>
    <w:rsid w:val="00B74B6F"/>
    <w:rsid w:val="00B752CB"/>
    <w:rsid w:val="00B90E6F"/>
    <w:rsid w:val="00B936C8"/>
    <w:rsid w:val="00BA023A"/>
    <w:rsid w:val="00BB5A46"/>
    <w:rsid w:val="00BB70CF"/>
    <w:rsid w:val="00BC12ED"/>
    <w:rsid w:val="00BC36D7"/>
    <w:rsid w:val="00BD313F"/>
    <w:rsid w:val="00BD6250"/>
    <w:rsid w:val="00BD7A20"/>
    <w:rsid w:val="00BF14C9"/>
    <w:rsid w:val="00BF211E"/>
    <w:rsid w:val="00BF45CB"/>
    <w:rsid w:val="00C13F54"/>
    <w:rsid w:val="00C14986"/>
    <w:rsid w:val="00C17A9A"/>
    <w:rsid w:val="00C232B7"/>
    <w:rsid w:val="00C329E1"/>
    <w:rsid w:val="00C46913"/>
    <w:rsid w:val="00C5309E"/>
    <w:rsid w:val="00C61E6D"/>
    <w:rsid w:val="00C81171"/>
    <w:rsid w:val="00C82F46"/>
    <w:rsid w:val="00C831DE"/>
    <w:rsid w:val="00C8632B"/>
    <w:rsid w:val="00CB2ACA"/>
    <w:rsid w:val="00CB658F"/>
    <w:rsid w:val="00CB6932"/>
    <w:rsid w:val="00CB702B"/>
    <w:rsid w:val="00CC0DA3"/>
    <w:rsid w:val="00CD45D0"/>
    <w:rsid w:val="00CE4EC4"/>
    <w:rsid w:val="00CF39B2"/>
    <w:rsid w:val="00CF5A50"/>
    <w:rsid w:val="00CF6BF4"/>
    <w:rsid w:val="00CF6FE8"/>
    <w:rsid w:val="00D144B9"/>
    <w:rsid w:val="00D16B42"/>
    <w:rsid w:val="00D30F76"/>
    <w:rsid w:val="00D42746"/>
    <w:rsid w:val="00D4337C"/>
    <w:rsid w:val="00D6425C"/>
    <w:rsid w:val="00D64894"/>
    <w:rsid w:val="00D6784B"/>
    <w:rsid w:val="00D7605C"/>
    <w:rsid w:val="00D760F6"/>
    <w:rsid w:val="00D8213C"/>
    <w:rsid w:val="00D8374E"/>
    <w:rsid w:val="00D85BCF"/>
    <w:rsid w:val="00D943CE"/>
    <w:rsid w:val="00D965BE"/>
    <w:rsid w:val="00DA44A5"/>
    <w:rsid w:val="00DB4E90"/>
    <w:rsid w:val="00DB6C9C"/>
    <w:rsid w:val="00DC2BE4"/>
    <w:rsid w:val="00DC2D77"/>
    <w:rsid w:val="00DD016F"/>
    <w:rsid w:val="00DD2548"/>
    <w:rsid w:val="00DD2E9D"/>
    <w:rsid w:val="00DE15D5"/>
    <w:rsid w:val="00DE2A35"/>
    <w:rsid w:val="00DE6926"/>
    <w:rsid w:val="00DF00BD"/>
    <w:rsid w:val="00DF4D2B"/>
    <w:rsid w:val="00E01DE0"/>
    <w:rsid w:val="00E07B45"/>
    <w:rsid w:val="00E137C6"/>
    <w:rsid w:val="00E33376"/>
    <w:rsid w:val="00E53162"/>
    <w:rsid w:val="00E54228"/>
    <w:rsid w:val="00E550CD"/>
    <w:rsid w:val="00E55870"/>
    <w:rsid w:val="00E651F5"/>
    <w:rsid w:val="00E726F8"/>
    <w:rsid w:val="00E73B97"/>
    <w:rsid w:val="00E9481A"/>
    <w:rsid w:val="00EC1799"/>
    <w:rsid w:val="00ED41A4"/>
    <w:rsid w:val="00EE1B66"/>
    <w:rsid w:val="00EE2CE1"/>
    <w:rsid w:val="00EE49FB"/>
    <w:rsid w:val="00EF49EB"/>
    <w:rsid w:val="00EF68EE"/>
    <w:rsid w:val="00F001B8"/>
    <w:rsid w:val="00F0249B"/>
    <w:rsid w:val="00F07B0B"/>
    <w:rsid w:val="00F109C6"/>
    <w:rsid w:val="00F1193C"/>
    <w:rsid w:val="00F1343A"/>
    <w:rsid w:val="00F21AFE"/>
    <w:rsid w:val="00F248DB"/>
    <w:rsid w:val="00F3210C"/>
    <w:rsid w:val="00F50CB2"/>
    <w:rsid w:val="00F5232E"/>
    <w:rsid w:val="00F531B9"/>
    <w:rsid w:val="00F82ABB"/>
    <w:rsid w:val="00F83F8C"/>
    <w:rsid w:val="00FA2EBC"/>
    <w:rsid w:val="00FB40A4"/>
    <w:rsid w:val="00FB552B"/>
    <w:rsid w:val="00FC2A66"/>
    <w:rsid w:val="00FD47D4"/>
    <w:rsid w:val="00FF36C5"/>
    <w:rsid w:val="00FF69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BCEA"/>
  <w15:docId w15:val="{BC1B7646-9815-4E3C-954B-A1260F8EF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semiHidden="1" w:uiPriority="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0"/>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841FF8"/>
    <w:pPr>
      <w:spacing w:after="120" w:line="250" w:lineRule="atLeast"/>
      <w:jc w:val="both"/>
    </w:pPr>
    <w:rPr>
      <w:rFonts w:ascii="Century Gothic" w:eastAsia="Times New Roman" w:hAnsi="Century Gothic" w:cs="Times New Roman"/>
      <w:sz w:val="18"/>
      <w:szCs w:val="24"/>
      <w:lang w:val="nl-NL"/>
    </w:rPr>
  </w:style>
  <w:style w:type="paragraph" w:styleId="Heading1">
    <w:name w:val="heading 1"/>
    <w:basedOn w:val="Normal"/>
    <w:next w:val="Normal"/>
    <w:link w:val="Heading1Char"/>
    <w:qFormat/>
    <w:rsid w:val="00DE2A35"/>
    <w:pPr>
      <w:keepNext/>
      <w:keepLines/>
      <w:numPr>
        <w:numId w:val="3"/>
      </w:numPr>
      <w:shd w:val="clear" w:color="auto" w:fill="15487B" w:themeFill="text2"/>
      <w:spacing w:before="480" w:after="240" w:line="240" w:lineRule="auto"/>
      <w:outlineLvl w:val="0"/>
    </w:pPr>
    <w:rPr>
      <w:b/>
      <w:bCs/>
      <w:caps/>
      <w:color w:val="FFFFFF" w:themeColor="background1"/>
      <w:kern w:val="32"/>
      <w:sz w:val="32"/>
      <w:szCs w:val="52"/>
    </w:rPr>
  </w:style>
  <w:style w:type="paragraph" w:styleId="Heading2">
    <w:name w:val="heading 2"/>
    <w:next w:val="Normal"/>
    <w:link w:val="Heading2Char"/>
    <w:qFormat/>
    <w:rsid w:val="00A25D00"/>
    <w:pPr>
      <w:numPr>
        <w:ilvl w:val="1"/>
        <w:numId w:val="3"/>
      </w:numPr>
      <w:tabs>
        <w:tab w:val="left" w:pos="0"/>
      </w:tabs>
      <w:spacing w:before="440" w:line="240" w:lineRule="auto"/>
      <w:outlineLvl w:val="1"/>
    </w:pPr>
    <w:rPr>
      <w:rFonts w:ascii="Century Gothic" w:eastAsia="Times New Roman" w:hAnsi="Century Gothic" w:cs="Times New Roman"/>
      <w:b/>
      <w:bCs/>
      <w:color w:val="15487B" w:themeColor="text2"/>
      <w:kern w:val="32"/>
      <w:sz w:val="32"/>
      <w:szCs w:val="44"/>
    </w:rPr>
  </w:style>
  <w:style w:type="paragraph" w:styleId="Heading3">
    <w:name w:val="heading 3"/>
    <w:next w:val="Normal"/>
    <w:link w:val="Heading3Char"/>
    <w:qFormat/>
    <w:rsid w:val="00A25D00"/>
    <w:pPr>
      <w:numPr>
        <w:ilvl w:val="2"/>
        <w:numId w:val="3"/>
      </w:numPr>
      <w:tabs>
        <w:tab w:val="left" w:pos="0"/>
      </w:tabs>
      <w:spacing w:before="440" w:line="240" w:lineRule="auto"/>
      <w:outlineLvl w:val="2"/>
    </w:pPr>
    <w:rPr>
      <w:rFonts w:ascii="Century Gothic" w:eastAsia="Times New Roman" w:hAnsi="Century Gothic" w:cs="Times New Roman"/>
      <w:bCs/>
      <w:color w:val="0FACBC" w:themeColor="background2"/>
      <w:kern w:val="32"/>
      <w:sz w:val="28"/>
      <w:szCs w:val="36"/>
      <w:lang w:val="nl-NL"/>
    </w:rPr>
  </w:style>
  <w:style w:type="paragraph" w:styleId="Heading4">
    <w:name w:val="heading 4"/>
    <w:next w:val="Normal"/>
    <w:link w:val="Heading4Char"/>
    <w:qFormat/>
    <w:rsid w:val="00A25D00"/>
    <w:pPr>
      <w:numPr>
        <w:ilvl w:val="3"/>
        <w:numId w:val="3"/>
      </w:numPr>
      <w:spacing w:before="440" w:line="240" w:lineRule="auto"/>
      <w:outlineLvl w:val="3"/>
    </w:pPr>
    <w:rPr>
      <w:rFonts w:ascii="Century Gothic" w:eastAsia="Times" w:hAnsi="Century Gothic" w:cs="Times New Roman"/>
      <w:color w:val="D0F179" w:themeColor="accent1"/>
      <w:kern w:val="32"/>
      <w:sz w:val="24"/>
      <w:szCs w:val="32"/>
      <w:shd w:val="clear" w:color="auto" w:fill="FFFFFF"/>
    </w:rPr>
  </w:style>
  <w:style w:type="paragraph" w:styleId="Heading5">
    <w:name w:val="heading 5"/>
    <w:next w:val="Normal"/>
    <w:link w:val="Heading5Char"/>
    <w:qFormat/>
    <w:rsid w:val="0080463C"/>
    <w:pPr>
      <w:spacing w:before="440" w:line="240" w:lineRule="auto"/>
      <w:outlineLvl w:val="4"/>
    </w:pPr>
    <w:rPr>
      <w:rFonts w:ascii="Century Gothic" w:eastAsia="Times" w:hAnsi="Century Gothic" w:cs="Times New Roman"/>
      <w:b/>
      <w:caps/>
      <w:color w:val="15487B" w:themeColor="text2"/>
      <w:kern w:val="32"/>
      <w:sz w:val="18"/>
      <w:szCs w:val="24"/>
    </w:rPr>
  </w:style>
  <w:style w:type="paragraph" w:styleId="Heading6">
    <w:name w:val="heading 6"/>
    <w:next w:val="Normal"/>
    <w:link w:val="Heading6Char"/>
    <w:uiPriority w:val="99"/>
    <w:rsid w:val="00A25D00"/>
    <w:pPr>
      <w:keepLines/>
      <w:numPr>
        <w:ilvl w:val="5"/>
        <w:numId w:val="3"/>
      </w:numPr>
      <w:spacing w:before="240" w:after="120" w:line="240" w:lineRule="auto"/>
      <w:jc w:val="center"/>
      <w:outlineLvl w:val="5"/>
    </w:pPr>
    <w:rPr>
      <w:rFonts w:ascii="Trebuchet MS" w:eastAsia="MS Gothic" w:hAnsi="Trebuchet MS" w:cs="Times New Roman"/>
      <w:color w:val="FBAB18" w:themeColor="accent3"/>
      <w:kern w:val="32"/>
      <w:sz w:val="18"/>
      <w:szCs w:val="18"/>
    </w:rPr>
  </w:style>
  <w:style w:type="paragraph" w:styleId="Heading7">
    <w:name w:val="heading 7"/>
    <w:basedOn w:val="Normal"/>
    <w:next w:val="Normal"/>
    <w:link w:val="Heading7Char"/>
    <w:uiPriority w:val="99"/>
    <w:unhideWhenUsed/>
    <w:rsid w:val="00A25D00"/>
    <w:pPr>
      <w:keepNext/>
      <w:keepLines/>
      <w:numPr>
        <w:ilvl w:val="6"/>
        <w:numId w:val="3"/>
      </w:numPr>
      <w:spacing w:before="200"/>
      <w:outlineLvl w:val="6"/>
    </w:pPr>
    <w:rPr>
      <w:rFonts w:eastAsia="MS Gothic"/>
      <w:iCs/>
      <w:color w:val="0FACBC" w:themeColor="background2"/>
    </w:rPr>
  </w:style>
  <w:style w:type="paragraph" w:styleId="Heading8">
    <w:name w:val="heading 8"/>
    <w:basedOn w:val="Normal"/>
    <w:next w:val="Normal"/>
    <w:link w:val="Heading8Char"/>
    <w:uiPriority w:val="99"/>
    <w:unhideWhenUsed/>
    <w:rsid w:val="00A25D00"/>
    <w:pPr>
      <w:keepNext/>
      <w:keepLines/>
      <w:numPr>
        <w:ilvl w:val="7"/>
        <w:numId w:val="3"/>
      </w:numPr>
      <w:spacing w:before="200"/>
      <w:outlineLvl w:val="7"/>
    </w:pPr>
    <w:rPr>
      <w:rFonts w:eastAsia="MS Gothic"/>
      <w:color w:val="797979"/>
      <w:szCs w:val="20"/>
    </w:rPr>
  </w:style>
  <w:style w:type="paragraph" w:styleId="Heading9">
    <w:name w:val="heading 9"/>
    <w:basedOn w:val="Normal"/>
    <w:next w:val="Normal"/>
    <w:link w:val="Heading9Char"/>
    <w:uiPriority w:val="99"/>
    <w:unhideWhenUsed/>
    <w:rsid w:val="00A25D00"/>
    <w:pPr>
      <w:keepNext/>
      <w:keepLines/>
      <w:numPr>
        <w:ilvl w:val="8"/>
        <w:numId w:val="3"/>
      </w:numPr>
      <w:spacing w:before="200"/>
      <w:outlineLvl w:val="8"/>
    </w:pPr>
    <w:rPr>
      <w:rFonts w:eastAsia="MS Gothic"/>
      <w:iCs/>
      <w:color w:val="797979"/>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D7F32"/>
    <w:pPr>
      <w:tabs>
        <w:tab w:val="center" w:pos="4320"/>
        <w:tab w:val="right" w:pos="8640"/>
      </w:tabs>
      <w:spacing w:line="230" w:lineRule="atLeast"/>
      <w:ind w:left="-744"/>
    </w:pPr>
    <w:rPr>
      <w:color w:val="0FACBC" w:themeColor="background2"/>
      <w:sz w:val="16"/>
      <w:szCs w:val="16"/>
    </w:rPr>
  </w:style>
  <w:style w:type="character" w:customStyle="1" w:styleId="HeaderChar">
    <w:name w:val="Header Char"/>
    <w:link w:val="Header"/>
    <w:uiPriority w:val="99"/>
    <w:rsid w:val="009D7F32"/>
    <w:rPr>
      <w:rFonts w:ascii="Trebuchet MS" w:eastAsia="Times New Roman" w:hAnsi="Trebuchet MS" w:cs="Times New Roman"/>
      <w:color w:val="0FACBC" w:themeColor="background2"/>
      <w:sz w:val="16"/>
      <w:szCs w:val="16"/>
      <w:lang w:val="nl-NL"/>
    </w:rPr>
  </w:style>
  <w:style w:type="paragraph" w:styleId="Footer">
    <w:name w:val="footer"/>
    <w:basedOn w:val="Normal"/>
    <w:link w:val="FooterChar"/>
    <w:rsid w:val="00AE6A02"/>
    <w:pPr>
      <w:tabs>
        <w:tab w:val="center" w:pos="4320"/>
        <w:tab w:val="right" w:pos="8640"/>
      </w:tabs>
      <w:spacing w:line="160" w:lineRule="exact"/>
      <w:ind w:left="-1009"/>
    </w:pPr>
    <w:rPr>
      <w:color w:val="000000" w:themeColor="text1"/>
      <w:sz w:val="14"/>
    </w:rPr>
  </w:style>
  <w:style w:type="character" w:customStyle="1" w:styleId="FooterChar">
    <w:name w:val="Footer Char"/>
    <w:link w:val="Footer"/>
    <w:rsid w:val="00AE6A02"/>
    <w:rPr>
      <w:rFonts w:ascii="Trebuchet MS" w:eastAsia="Times New Roman" w:hAnsi="Trebuchet MS" w:cs="Times New Roman"/>
      <w:color w:val="000000" w:themeColor="text1"/>
      <w:sz w:val="14"/>
      <w:szCs w:val="24"/>
      <w:lang w:val="nl-NL"/>
    </w:rPr>
  </w:style>
  <w:style w:type="table" w:styleId="TableGrid">
    <w:name w:val="Table Grid"/>
    <w:basedOn w:val="TableNormal"/>
    <w:uiPriority w:val="39"/>
    <w:rsid w:val="00984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1Light1">
    <w:name w:val="List Table 1 Light1"/>
    <w:basedOn w:val="TableNormal"/>
    <w:uiPriority w:val="46"/>
    <w:rsid w:val="006E4F81"/>
    <w:pPr>
      <w:spacing w:after="0" w:line="240" w:lineRule="auto"/>
    </w:pPr>
    <w:rPr>
      <w:lang w:val="nl-B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0F0F0"/>
      </w:tcPr>
    </w:tblStylePr>
  </w:style>
  <w:style w:type="character" w:customStyle="1" w:styleId="DefaultParagraphFontPHPDOCX">
    <w:name w:val="Default Paragraph Font PHPDOCX"/>
    <w:uiPriority w:val="1"/>
    <w:semiHidden/>
    <w:unhideWhenUsed/>
  </w:style>
  <w:style w:type="paragraph" w:styleId="ListParagraph">
    <w:name w:val="List Paragraph"/>
    <w:basedOn w:val="Normal"/>
    <w:uiPriority w:val="34"/>
    <w:qFormat/>
    <w:rsid w:val="00B74B6F"/>
    <w:pPr>
      <w:ind w:left="720"/>
      <w:contextualSpacing/>
    </w:pPr>
  </w:style>
  <w:style w:type="paragraph" w:styleId="TOCHeading">
    <w:name w:val="TOC Heading"/>
    <w:basedOn w:val="Heading1"/>
    <w:next w:val="Normal"/>
    <w:uiPriority w:val="39"/>
    <w:unhideWhenUsed/>
    <w:qFormat/>
    <w:rsid w:val="00186921"/>
    <w:pPr>
      <w:numPr>
        <w:numId w:val="0"/>
      </w:numPr>
      <w:shd w:val="clear" w:color="auto" w:fill="auto"/>
      <w:spacing w:after="0" w:line="276" w:lineRule="auto"/>
      <w:jc w:val="left"/>
      <w:outlineLvl w:val="9"/>
    </w:pPr>
    <w:rPr>
      <w:rFonts w:asciiTheme="majorHAnsi" w:eastAsiaTheme="majorEastAsia" w:hAnsiTheme="majorHAnsi" w:cstheme="majorBidi"/>
      <w:caps w:val="0"/>
      <w:color w:val="B2E826" w:themeColor="accent1" w:themeShade="BF"/>
      <w:kern w:val="0"/>
      <w:sz w:val="28"/>
      <w:szCs w:val="28"/>
      <w:lang w:val="en-US"/>
    </w:rPr>
  </w:style>
  <w:style w:type="paragraph" w:styleId="TOC1">
    <w:name w:val="toc 1"/>
    <w:basedOn w:val="Normal"/>
    <w:next w:val="Normal"/>
    <w:autoRedefine/>
    <w:uiPriority w:val="39"/>
    <w:unhideWhenUsed/>
    <w:rsid w:val="0029694C"/>
    <w:pPr>
      <w:spacing w:before="360" w:after="240"/>
      <w:jc w:val="left"/>
    </w:pPr>
    <w:rPr>
      <w:b/>
      <w:bCs/>
      <w:iCs/>
      <w:caps/>
      <w:sz w:val="24"/>
    </w:rPr>
  </w:style>
  <w:style w:type="paragraph" w:styleId="TOC2">
    <w:name w:val="toc 2"/>
    <w:basedOn w:val="Normal"/>
    <w:next w:val="Normal"/>
    <w:autoRedefine/>
    <w:uiPriority w:val="39"/>
    <w:unhideWhenUsed/>
    <w:rsid w:val="0029694C"/>
    <w:pPr>
      <w:spacing w:before="100" w:after="0"/>
      <w:ind w:left="-57"/>
      <w:jc w:val="left"/>
    </w:pPr>
    <w:rPr>
      <w:bCs/>
      <w:sz w:val="22"/>
      <w:szCs w:val="22"/>
    </w:rPr>
  </w:style>
  <w:style w:type="paragraph" w:styleId="TOC3">
    <w:name w:val="toc 3"/>
    <w:basedOn w:val="Normal"/>
    <w:next w:val="Normal"/>
    <w:autoRedefine/>
    <w:uiPriority w:val="39"/>
    <w:unhideWhenUsed/>
    <w:rsid w:val="0029694C"/>
    <w:pPr>
      <w:spacing w:after="0"/>
      <w:ind w:left="-57"/>
      <w:jc w:val="left"/>
    </w:pPr>
    <w:rPr>
      <w:sz w:val="20"/>
      <w:szCs w:val="20"/>
    </w:rPr>
  </w:style>
  <w:style w:type="table" w:customStyle="1" w:styleId="NormalTablePHPDOCX">
    <w:name w:val="Normal Table PHPDOCX"/>
    <w:uiPriority w:val="99"/>
    <w:semiHidden/>
    <w:unhideWhenUsed/>
    <w:qFormat/>
    <w:pPr>
      <w:spacing w:after="0" w:line="240" w:lineRule="auto"/>
    </w:pPr>
    <w:tblPr>
      <w:tblInd w:w="0" w:type="dxa"/>
      <w:tblCellMar>
        <w:top w:w="0" w:type="dxa"/>
        <w:left w:w="108" w:type="dxa"/>
        <w:bottom w:w="0" w:type="dxa"/>
        <w:right w:w="108" w:type="dxa"/>
      </w:tblCellMar>
    </w:tblPr>
  </w:style>
  <w:style w:type="table" w:customStyle="1"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pPr>
      <w:spacing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pPr>
      <w:spacing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pPr>
      <w:spacing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styleId="Hyperlink">
    <w:name w:val="Hyperlink"/>
    <w:basedOn w:val="DefaultParagraphFont"/>
    <w:uiPriority w:val="99"/>
    <w:unhideWhenUsed/>
    <w:rsid w:val="00186921"/>
    <w:rPr>
      <w:color w:val="D0F179" w:themeColor="hyperlink"/>
      <w:u w:val="single"/>
    </w:rPr>
  </w:style>
  <w:style w:type="paragraph" w:styleId="TOC4">
    <w:name w:val="toc 4"/>
    <w:basedOn w:val="Normal"/>
    <w:next w:val="Normal"/>
    <w:autoRedefine/>
    <w:uiPriority w:val="39"/>
    <w:unhideWhenUsed/>
    <w:rsid w:val="00061250"/>
    <w:pPr>
      <w:spacing w:after="0" w:line="0" w:lineRule="atLeast"/>
      <w:ind w:left="-57"/>
      <w:jc w:val="left"/>
    </w:pPr>
    <w:rPr>
      <w:sz w:val="20"/>
      <w:szCs w:val="20"/>
    </w:rPr>
  </w:style>
  <w:style w:type="paragraph" w:styleId="TOC5">
    <w:name w:val="toc 5"/>
    <w:basedOn w:val="Normal"/>
    <w:next w:val="Normal"/>
    <w:autoRedefine/>
    <w:uiPriority w:val="39"/>
    <w:semiHidden/>
    <w:unhideWhenUsed/>
    <w:rsid w:val="00186921"/>
    <w:pPr>
      <w:spacing w:after="0"/>
      <w:ind w:left="720"/>
      <w:jc w:val="left"/>
    </w:pPr>
    <w:rPr>
      <w:rFonts w:asciiTheme="minorHAnsi" w:hAnsiTheme="minorHAnsi"/>
      <w:sz w:val="20"/>
      <w:szCs w:val="20"/>
    </w:rPr>
  </w:style>
  <w:style w:type="paragraph" w:styleId="Title">
    <w:name w:val="Title"/>
    <w:basedOn w:val="Normal"/>
    <w:next w:val="Normal"/>
    <w:link w:val="TitleChar"/>
    <w:rsid w:val="009D7F32"/>
    <w:pPr>
      <w:spacing w:before="100" w:beforeAutospacing="1" w:after="100" w:afterAutospacing="1" w:line="520" w:lineRule="exact"/>
      <w:contextualSpacing/>
    </w:pPr>
    <w:rPr>
      <w:rFonts w:eastAsia="MS Gothic"/>
      <w:b/>
      <w:color w:val="15487B" w:themeColor="text2"/>
      <w:spacing w:val="5"/>
      <w:kern w:val="28"/>
      <w:sz w:val="40"/>
      <w:szCs w:val="40"/>
    </w:rPr>
  </w:style>
  <w:style w:type="character" w:customStyle="1" w:styleId="TitleChar">
    <w:name w:val="Title Char"/>
    <w:link w:val="Title"/>
    <w:rsid w:val="009D7F32"/>
    <w:rPr>
      <w:rFonts w:ascii="Trebuchet MS" w:eastAsia="MS Gothic" w:hAnsi="Trebuchet MS" w:cs="Times New Roman"/>
      <w:b/>
      <w:color w:val="15487B" w:themeColor="text2"/>
      <w:spacing w:val="5"/>
      <w:kern w:val="28"/>
      <w:sz w:val="40"/>
      <w:szCs w:val="40"/>
      <w:lang w:val="nl-NL"/>
    </w:rPr>
  </w:style>
  <w:style w:type="paragraph" w:styleId="IntenseQuote">
    <w:name w:val="Intense Quote"/>
    <w:basedOn w:val="Normal"/>
    <w:next w:val="Normal"/>
    <w:link w:val="IntenseQuoteChar"/>
    <w:rsid w:val="00186921"/>
    <w:pPr>
      <w:pBdr>
        <w:top w:val="single" w:sz="4" w:space="10" w:color="D0F179" w:themeColor="accent1"/>
        <w:bottom w:val="single" w:sz="4" w:space="10" w:color="D0F179" w:themeColor="accent1"/>
      </w:pBdr>
      <w:spacing w:before="360" w:after="360"/>
      <w:ind w:left="864" w:right="864"/>
      <w:jc w:val="center"/>
    </w:pPr>
    <w:rPr>
      <w:i/>
      <w:iCs/>
      <w:color w:val="D0F179" w:themeColor="accent1"/>
    </w:rPr>
  </w:style>
  <w:style w:type="character" w:customStyle="1" w:styleId="IntenseQuoteChar">
    <w:name w:val="Intense Quote Char"/>
    <w:basedOn w:val="DefaultParagraphFont"/>
    <w:link w:val="IntenseQuote"/>
    <w:rsid w:val="00186921"/>
    <w:rPr>
      <w:rFonts w:ascii="Century Gothic" w:eastAsia="Times New Roman" w:hAnsi="Century Gothic" w:cs="Times New Roman"/>
      <w:i/>
      <w:iCs/>
      <w:color w:val="D0F179" w:themeColor="accent1"/>
      <w:sz w:val="18"/>
      <w:szCs w:val="24"/>
      <w:lang w:val="nl-NL"/>
    </w:rPr>
  </w:style>
  <w:style w:type="character" w:styleId="IntenseEmphasis">
    <w:name w:val="Intense Emphasis"/>
    <w:basedOn w:val="DefaultParagraphFont"/>
    <w:rsid w:val="00186921"/>
    <w:rPr>
      <w:i/>
      <w:iCs/>
      <w:color w:val="D0F179" w:themeColor="accent1"/>
    </w:rPr>
  </w:style>
  <w:style w:type="character" w:customStyle="1" w:styleId="Heading1Char">
    <w:name w:val="Heading 1 Char"/>
    <w:basedOn w:val="DefaultParagraphFont"/>
    <w:link w:val="Heading1"/>
    <w:rsid w:val="00DE2A35"/>
    <w:rPr>
      <w:rFonts w:ascii="Century Gothic" w:eastAsia="Times New Roman" w:hAnsi="Century Gothic" w:cs="Times New Roman"/>
      <w:b/>
      <w:bCs/>
      <w:caps/>
      <w:color w:val="FFFFFF" w:themeColor="background1"/>
      <w:kern w:val="32"/>
      <w:sz w:val="32"/>
      <w:szCs w:val="52"/>
      <w:shd w:val="clear" w:color="auto" w:fill="15487B" w:themeFill="text2"/>
      <w:lang w:val="nl-NL"/>
    </w:rPr>
  </w:style>
  <w:style w:type="character" w:customStyle="1" w:styleId="Heading2Char">
    <w:name w:val="Heading 2 Char"/>
    <w:basedOn w:val="DefaultParagraphFont"/>
    <w:link w:val="Heading2"/>
    <w:rsid w:val="008239E5"/>
    <w:rPr>
      <w:rFonts w:ascii="Century Gothic" w:eastAsia="Times New Roman" w:hAnsi="Century Gothic" w:cs="Times New Roman"/>
      <w:b/>
      <w:bCs/>
      <w:color w:val="15487B" w:themeColor="text2"/>
      <w:kern w:val="32"/>
      <w:sz w:val="32"/>
      <w:szCs w:val="44"/>
    </w:rPr>
  </w:style>
  <w:style w:type="character" w:customStyle="1" w:styleId="Heading3Char">
    <w:name w:val="Heading 3 Char"/>
    <w:basedOn w:val="DefaultParagraphFont"/>
    <w:link w:val="Heading3"/>
    <w:rsid w:val="008239E5"/>
    <w:rPr>
      <w:rFonts w:ascii="Century Gothic" w:eastAsia="Times New Roman" w:hAnsi="Century Gothic" w:cs="Times New Roman"/>
      <w:bCs/>
      <w:color w:val="0FACBC" w:themeColor="background2"/>
      <w:kern w:val="32"/>
      <w:sz w:val="28"/>
      <w:szCs w:val="36"/>
      <w:lang w:val="nl-NL"/>
    </w:rPr>
  </w:style>
  <w:style w:type="character" w:customStyle="1" w:styleId="Heading4Char">
    <w:name w:val="Heading 4 Char"/>
    <w:link w:val="Heading4"/>
    <w:rsid w:val="008239E5"/>
    <w:rPr>
      <w:rFonts w:ascii="Century Gothic" w:eastAsia="Times" w:hAnsi="Century Gothic" w:cs="Times New Roman"/>
      <w:color w:val="D0F179" w:themeColor="accent1"/>
      <w:kern w:val="32"/>
      <w:sz w:val="24"/>
      <w:szCs w:val="32"/>
    </w:rPr>
  </w:style>
  <w:style w:type="character" w:customStyle="1" w:styleId="Heading5Char">
    <w:name w:val="Heading 5 Char"/>
    <w:link w:val="Heading5"/>
    <w:rsid w:val="0080463C"/>
    <w:rPr>
      <w:rFonts w:ascii="Century Gothic" w:eastAsia="Times" w:hAnsi="Century Gothic" w:cs="Times New Roman"/>
      <w:b/>
      <w:caps/>
      <w:color w:val="15487B" w:themeColor="text2"/>
      <w:kern w:val="32"/>
      <w:sz w:val="18"/>
      <w:szCs w:val="24"/>
      <w:lang w:val="en-GB"/>
    </w:rPr>
  </w:style>
  <w:style w:type="character" w:customStyle="1" w:styleId="Heading6Char">
    <w:name w:val="Heading 6 Char"/>
    <w:link w:val="Heading6"/>
    <w:uiPriority w:val="99"/>
    <w:rsid w:val="009D7F32"/>
    <w:rPr>
      <w:rFonts w:ascii="Trebuchet MS" w:eastAsia="MS Gothic" w:hAnsi="Trebuchet MS" w:cs="Times New Roman"/>
      <w:color w:val="FBAB18" w:themeColor="accent3"/>
      <w:kern w:val="32"/>
      <w:sz w:val="18"/>
      <w:szCs w:val="18"/>
    </w:rPr>
  </w:style>
  <w:style w:type="character" w:customStyle="1" w:styleId="Heading7Char">
    <w:name w:val="Heading 7 Char"/>
    <w:link w:val="Heading7"/>
    <w:uiPriority w:val="99"/>
    <w:rsid w:val="009D7F32"/>
    <w:rPr>
      <w:rFonts w:ascii="Century Gothic" w:eastAsia="MS Gothic" w:hAnsi="Century Gothic" w:cs="Times New Roman"/>
      <w:iCs/>
      <w:color w:val="0FACBC" w:themeColor="background2"/>
      <w:sz w:val="18"/>
      <w:szCs w:val="24"/>
      <w:lang w:val="nl-NL"/>
    </w:rPr>
  </w:style>
  <w:style w:type="character" w:customStyle="1" w:styleId="Heading8Char">
    <w:name w:val="Heading 8 Char"/>
    <w:link w:val="Heading8"/>
    <w:uiPriority w:val="99"/>
    <w:rsid w:val="00426202"/>
    <w:rPr>
      <w:rFonts w:ascii="Century Gothic" w:eastAsia="MS Gothic" w:hAnsi="Century Gothic" w:cs="Times New Roman"/>
      <w:color w:val="797979"/>
      <w:sz w:val="18"/>
      <w:szCs w:val="20"/>
      <w:lang w:val="nl-NL"/>
    </w:rPr>
  </w:style>
  <w:style w:type="character" w:customStyle="1" w:styleId="Heading9Char">
    <w:name w:val="Heading 9 Char"/>
    <w:link w:val="Heading9"/>
    <w:uiPriority w:val="99"/>
    <w:rsid w:val="00426202"/>
    <w:rPr>
      <w:rFonts w:ascii="Century Gothic" w:eastAsia="MS Gothic" w:hAnsi="Century Gothic" w:cs="Times New Roman"/>
      <w:iCs/>
      <w:color w:val="797979"/>
      <w:sz w:val="18"/>
      <w:szCs w:val="20"/>
      <w:lang w:val="nl-NL"/>
    </w:rPr>
  </w:style>
  <w:style w:type="table" w:customStyle="1" w:styleId="TableGrid1">
    <w:name w:val="Table Grid1"/>
    <w:basedOn w:val="TableNormal"/>
    <w:next w:val="TableGrid"/>
    <w:uiPriority w:val="39"/>
    <w:rsid w:val="00056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21F4D"/>
    <w:pPr>
      <w:spacing w:after="0" w:line="240" w:lineRule="auto"/>
    </w:pPr>
    <w:rPr>
      <w:rFonts w:ascii="Helvetica Neue" w:eastAsia="Cambria" w:hAnsi="Helvetica Neue" w:cs="Times New Roman"/>
      <w:sz w:val="24"/>
      <w:szCs w:val="24"/>
      <w:lang w:val="en-US"/>
    </w:rPr>
    <w:tblPr>
      <w:tblStyleRowBandSize w:val="1"/>
      <w:tblStyleColBandSize w:val="1"/>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6">
    <w:name w:val="toc 6"/>
    <w:basedOn w:val="Normal"/>
    <w:next w:val="Normal"/>
    <w:autoRedefine/>
    <w:uiPriority w:val="39"/>
    <w:semiHidden/>
    <w:unhideWhenUsed/>
    <w:rsid w:val="00B439F6"/>
    <w:pPr>
      <w:spacing w:after="0"/>
      <w:ind w:left="900"/>
      <w:jc w:val="left"/>
    </w:pPr>
    <w:rPr>
      <w:rFonts w:asciiTheme="minorHAnsi" w:hAnsiTheme="minorHAnsi"/>
      <w:sz w:val="20"/>
      <w:szCs w:val="20"/>
    </w:rPr>
  </w:style>
  <w:style w:type="table" w:styleId="GridTable2-Accent1">
    <w:name w:val="Grid Table 2 Accent 1"/>
    <w:basedOn w:val="TableNormal"/>
    <w:uiPriority w:val="47"/>
    <w:rsid w:val="009B7355"/>
    <w:pPr>
      <w:spacing w:after="0" w:line="240" w:lineRule="auto"/>
    </w:pPr>
    <w:tblPr>
      <w:tblStyleRowBandSize w:val="1"/>
      <w:tblStyleColBandSize w:val="1"/>
      <w:tblBorders>
        <w:top w:val="single" w:sz="2" w:space="0" w:color="E2F6AE" w:themeColor="accent1" w:themeTint="99"/>
        <w:bottom w:val="single" w:sz="2" w:space="0" w:color="E2F6AE" w:themeColor="accent1" w:themeTint="99"/>
        <w:insideH w:val="single" w:sz="2" w:space="0" w:color="E2F6AE" w:themeColor="accent1" w:themeTint="99"/>
        <w:insideV w:val="single" w:sz="2" w:space="0" w:color="E2F6AE" w:themeColor="accent1" w:themeTint="99"/>
      </w:tblBorders>
    </w:tblPr>
    <w:tblStylePr w:type="firstRow">
      <w:rPr>
        <w:b/>
        <w:bCs/>
      </w:rPr>
      <w:tblPr/>
      <w:tcPr>
        <w:tcBorders>
          <w:top w:val="nil"/>
          <w:bottom w:val="single" w:sz="12" w:space="0" w:color="E2F6AE" w:themeColor="accent1" w:themeTint="99"/>
          <w:insideH w:val="nil"/>
          <w:insideV w:val="nil"/>
        </w:tcBorders>
        <w:shd w:val="clear" w:color="auto" w:fill="FFFFFF" w:themeFill="background1"/>
      </w:tcPr>
    </w:tblStylePr>
    <w:tblStylePr w:type="lastRow">
      <w:rPr>
        <w:b/>
        <w:bCs/>
      </w:rPr>
      <w:tblPr/>
      <w:tcPr>
        <w:tcBorders>
          <w:top w:val="double" w:sz="2" w:space="0" w:color="E2F6A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CE4" w:themeFill="accent1" w:themeFillTint="33"/>
      </w:tcPr>
    </w:tblStylePr>
    <w:tblStylePr w:type="band1Horz">
      <w:tblPr/>
      <w:tcPr>
        <w:shd w:val="clear" w:color="auto" w:fill="F5FCE4" w:themeFill="accent1" w:themeFillTint="33"/>
      </w:tcPr>
    </w:tblStylePr>
  </w:style>
  <w:style w:type="paragraph" w:customStyle="1" w:styleId="Bulletgreen">
    <w:name w:val="Bullet green"/>
    <w:basedOn w:val="Normal"/>
    <w:qFormat/>
    <w:rsid w:val="00A00737"/>
    <w:pPr>
      <w:numPr>
        <w:numId w:val="1"/>
      </w:numPr>
      <w:tabs>
        <w:tab w:val="left" w:pos="170"/>
      </w:tabs>
      <w:spacing w:after="60"/>
      <w:contextualSpacing/>
    </w:pPr>
    <w:rPr>
      <w:color w:val="000000" w:themeColor="text1"/>
    </w:rPr>
  </w:style>
  <w:style w:type="table" w:styleId="GridTable3-Accent1">
    <w:name w:val="Grid Table 3 Accent 1"/>
    <w:basedOn w:val="TableNormal"/>
    <w:uiPriority w:val="48"/>
    <w:rsid w:val="00A30505"/>
    <w:pPr>
      <w:spacing w:after="0" w:line="240" w:lineRule="auto"/>
    </w:pPr>
    <w:tblPr>
      <w:tblStyleRowBandSize w:val="1"/>
      <w:tblStyleColBandSize w:val="1"/>
      <w:tblBorders>
        <w:top w:val="single" w:sz="4" w:space="0" w:color="E2F6AE" w:themeColor="accent1" w:themeTint="99"/>
        <w:left w:val="single" w:sz="4" w:space="0" w:color="E2F6AE" w:themeColor="accent1" w:themeTint="99"/>
        <w:bottom w:val="single" w:sz="4" w:space="0" w:color="E2F6AE" w:themeColor="accent1" w:themeTint="99"/>
        <w:right w:val="single" w:sz="4" w:space="0" w:color="E2F6AE" w:themeColor="accent1" w:themeTint="99"/>
        <w:insideH w:val="single" w:sz="4" w:space="0" w:color="E2F6AE" w:themeColor="accent1" w:themeTint="99"/>
        <w:insideV w:val="single" w:sz="4" w:space="0" w:color="E2F6A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CE4" w:themeFill="accent1" w:themeFillTint="33"/>
      </w:tcPr>
    </w:tblStylePr>
    <w:tblStylePr w:type="band1Horz">
      <w:tblPr/>
      <w:tcPr>
        <w:shd w:val="clear" w:color="auto" w:fill="F5FCE4" w:themeFill="accent1" w:themeFillTint="33"/>
      </w:tcPr>
    </w:tblStylePr>
    <w:tblStylePr w:type="neCell">
      <w:tblPr/>
      <w:tcPr>
        <w:tcBorders>
          <w:bottom w:val="single" w:sz="4" w:space="0" w:color="E2F6AE" w:themeColor="accent1" w:themeTint="99"/>
        </w:tcBorders>
      </w:tcPr>
    </w:tblStylePr>
    <w:tblStylePr w:type="nwCell">
      <w:tblPr/>
      <w:tcPr>
        <w:tcBorders>
          <w:bottom w:val="single" w:sz="4" w:space="0" w:color="E2F6AE" w:themeColor="accent1" w:themeTint="99"/>
        </w:tcBorders>
      </w:tcPr>
    </w:tblStylePr>
    <w:tblStylePr w:type="seCell">
      <w:tblPr/>
      <w:tcPr>
        <w:tcBorders>
          <w:top w:val="single" w:sz="4" w:space="0" w:color="E2F6AE" w:themeColor="accent1" w:themeTint="99"/>
        </w:tcBorders>
      </w:tcPr>
    </w:tblStylePr>
    <w:tblStylePr w:type="swCell">
      <w:tblPr/>
      <w:tcPr>
        <w:tcBorders>
          <w:top w:val="single" w:sz="4" w:space="0" w:color="E2F6AE" w:themeColor="accent1" w:themeTint="99"/>
        </w:tcBorders>
      </w:tcPr>
    </w:tblStylePr>
  </w:style>
  <w:style w:type="table" w:styleId="GridTable2-Accent3">
    <w:name w:val="Grid Table 2 Accent 3"/>
    <w:basedOn w:val="TableNormal"/>
    <w:uiPriority w:val="47"/>
    <w:rsid w:val="00A30505"/>
    <w:pPr>
      <w:spacing w:after="0" w:line="240" w:lineRule="auto"/>
    </w:pPr>
    <w:tblPr>
      <w:tblStyleRowBandSize w:val="1"/>
      <w:tblStyleColBandSize w:val="1"/>
      <w:tblBorders>
        <w:top w:val="single" w:sz="2" w:space="0" w:color="FCCC74" w:themeColor="accent3" w:themeTint="99"/>
        <w:bottom w:val="single" w:sz="2" w:space="0" w:color="FCCC74" w:themeColor="accent3" w:themeTint="99"/>
        <w:insideH w:val="single" w:sz="2" w:space="0" w:color="FCCC74" w:themeColor="accent3" w:themeTint="99"/>
        <w:insideV w:val="single" w:sz="2" w:space="0" w:color="FCCC74" w:themeColor="accent3" w:themeTint="99"/>
      </w:tblBorders>
    </w:tblPr>
    <w:tblStylePr w:type="firstRow">
      <w:rPr>
        <w:b/>
        <w:bCs/>
      </w:rPr>
      <w:tblPr/>
      <w:tcPr>
        <w:tcBorders>
          <w:top w:val="nil"/>
          <w:bottom w:val="single" w:sz="12" w:space="0" w:color="FCCC74" w:themeColor="accent3" w:themeTint="99"/>
          <w:insideH w:val="nil"/>
          <w:insideV w:val="nil"/>
        </w:tcBorders>
        <w:shd w:val="clear" w:color="auto" w:fill="FFFFFF" w:themeFill="background1"/>
      </w:tcPr>
    </w:tblStylePr>
    <w:tblStylePr w:type="lastRow">
      <w:rPr>
        <w:b/>
        <w:bCs/>
      </w:rPr>
      <w:tblPr/>
      <w:tcPr>
        <w:tcBorders>
          <w:top w:val="double" w:sz="2" w:space="0" w:color="FCCC7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ED0" w:themeFill="accent3" w:themeFillTint="33"/>
      </w:tcPr>
    </w:tblStylePr>
    <w:tblStylePr w:type="band1Horz">
      <w:tblPr/>
      <w:tcPr>
        <w:shd w:val="clear" w:color="auto" w:fill="FEEED0" w:themeFill="accent3" w:themeFillTint="33"/>
      </w:tcPr>
    </w:tblStylePr>
  </w:style>
  <w:style w:type="table" w:styleId="GridTable4-Accent1">
    <w:name w:val="Grid Table 4 Accent 1"/>
    <w:basedOn w:val="TableNormal"/>
    <w:uiPriority w:val="49"/>
    <w:rsid w:val="00A30505"/>
    <w:pPr>
      <w:spacing w:after="0" w:line="240" w:lineRule="auto"/>
    </w:pPr>
    <w:tblPr>
      <w:tblStyleRowBandSize w:val="1"/>
      <w:tblStyleColBandSize w:val="1"/>
      <w:tblBorders>
        <w:top w:val="single" w:sz="4" w:space="0" w:color="E2F6AE" w:themeColor="accent1" w:themeTint="99"/>
        <w:left w:val="single" w:sz="4" w:space="0" w:color="E2F6AE" w:themeColor="accent1" w:themeTint="99"/>
        <w:bottom w:val="single" w:sz="4" w:space="0" w:color="E2F6AE" w:themeColor="accent1" w:themeTint="99"/>
        <w:right w:val="single" w:sz="4" w:space="0" w:color="E2F6AE" w:themeColor="accent1" w:themeTint="99"/>
        <w:insideH w:val="single" w:sz="4" w:space="0" w:color="E2F6AE" w:themeColor="accent1" w:themeTint="99"/>
        <w:insideV w:val="single" w:sz="4" w:space="0" w:color="E2F6AE" w:themeColor="accent1" w:themeTint="99"/>
      </w:tblBorders>
    </w:tblPr>
    <w:tblStylePr w:type="firstRow">
      <w:rPr>
        <w:b/>
        <w:bCs/>
        <w:color w:val="FFFFFF" w:themeColor="background1"/>
      </w:rPr>
      <w:tblPr/>
      <w:tcPr>
        <w:tcBorders>
          <w:top w:val="single" w:sz="4" w:space="0" w:color="D0F179" w:themeColor="accent1"/>
          <w:left w:val="single" w:sz="4" w:space="0" w:color="D0F179" w:themeColor="accent1"/>
          <w:bottom w:val="single" w:sz="4" w:space="0" w:color="D0F179" w:themeColor="accent1"/>
          <w:right w:val="single" w:sz="4" w:space="0" w:color="D0F179" w:themeColor="accent1"/>
          <w:insideH w:val="nil"/>
          <w:insideV w:val="nil"/>
        </w:tcBorders>
        <w:shd w:val="clear" w:color="auto" w:fill="D0F179" w:themeFill="accent1"/>
      </w:tcPr>
    </w:tblStylePr>
    <w:tblStylePr w:type="lastRow">
      <w:rPr>
        <w:b/>
        <w:bCs/>
      </w:rPr>
      <w:tblPr/>
      <w:tcPr>
        <w:tcBorders>
          <w:top w:val="double" w:sz="4" w:space="0" w:color="D0F179" w:themeColor="accent1"/>
        </w:tcBorders>
      </w:tcPr>
    </w:tblStylePr>
    <w:tblStylePr w:type="firstCol">
      <w:rPr>
        <w:b/>
        <w:bCs/>
      </w:rPr>
    </w:tblStylePr>
    <w:tblStylePr w:type="lastCol">
      <w:rPr>
        <w:b/>
        <w:bCs/>
      </w:rPr>
    </w:tblStylePr>
    <w:tblStylePr w:type="band1Vert">
      <w:tblPr/>
      <w:tcPr>
        <w:shd w:val="clear" w:color="auto" w:fill="F5FCE4" w:themeFill="accent1" w:themeFillTint="33"/>
      </w:tcPr>
    </w:tblStylePr>
    <w:tblStylePr w:type="band1Horz">
      <w:tblPr/>
      <w:tcPr>
        <w:shd w:val="clear" w:color="auto" w:fill="F5FCE4" w:themeFill="accent1" w:themeFillTint="33"/>
      </w:tcPr>
    </w:tblStylePr>
  </w:style>
  <w:style w:type="table" w:styleId="GridTable1Light-Accent1">
    <w:name w:val="Grid Table 1 Light Accent 1"/>
    <w:basedOn w:val="TableNormal"/>
    <w:uiPriority w:val="46"/>
    <w:rsid w:val="00A30505"/>
    <w:pPr>
      <w:spacing w:after="0" w:line="240" w:lineRule="auto"/>
    </w:pPr>
    <w:tblPr>
      <w:tblStyleRowBandSize w:val="1"/>
      <w:tblStyleColBandSize w:val="1"/>
      <w:tblBorders>
        <w:top w:val="single" w:sz="4" w:space="0" w:color="ECF9C9" w:themeColor="accent1" w:themeTint="66"/>
        <w:left w:val="single" w:sz="4" w:space="0" w:color="ECF9C9" w:themeColor="accent1" w:themeTint="66"/>
        <w:bottom w:val="single" w:sz="4" w:space="0" w:color="ECF9C9" w:themeColor="accent1" w:themeTint="66"/>
        <w:right w:val="single" w:sz="4" w:space="0" w:color="ECF9C9" w:themeColor="accent1" w:themeTint="66"/>
        <w:insideH w:val="single" w:sz="4" w:space="0" w:color="ECF9C9" w:themeColor="accent1" w:themeTint="66"/>
        <w:insideV w:val="single" w:sz="4" w:space="0" w:color="ECF9C9" w:themeColor="accent1" w:themeTint="66"/>
      </w:tblBorders>
    </w:tblPr>
    <w:tblStylePr w:type="firstRow">
      <w:rPr>
        <w:b/>
        <w:bCs/>
      </w:rPr>
      <w:tblPr/>
      <w:tcPr>
        <w:tcBorders>
          <w:bottom w:val="single" w:sz="12" w:space="0" w:color="E2F6AE" w:themeColor="accent1" w:themeTint="99"/>
        </w:tcBorders>
      </w:tcPr>
    </w:tblStylePr>
    <w:tblStylePr w:type="lastRow">
      <w:rPr>
        <w:b/>
        <w:bCs/>
      </w:rPr>
      <w:tblPr/>
      <w:tcPr>
        <w:tcBorders>
          <w:top w:val="double" w:sz="2" w:space="0" w:color="E2F6AE" w:themeColor="accen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626BCE"/>
    <w:pPr>
      <w:spacing w:after="0" w:line="240" w:lineRule="auto"/>
    </w:pPr>
    <w:rPr>
      <w:rFonts w:ascii="Times New Roman" w:hAnsi="Times New Roman"/>
      <w:szCs w:val="18"/>
    </w:rPr>
  </w:style>
  <w:style w:type="character" w:customStyle="1" w:styleId="BalloonTextChar">
    <w:name w:val="Balloon Text Char"/>
    <w:basedOn w:val="DefaultParagraphFont"/>
    <w:link w:val="BalloonText"/>
    <w:uiPriority w:val="99"/>
    <w:semiHidden/>
    <w:rsid w:val="00626BCE"/>
    <w:rPr>
      <w:rFonts w:ascii="Times New Roman" w:eastAsia="Times New Roman" w:hAnsi="Times New Roman" w:cs="Times New Roman"/>
      <w:sz w:val="18"/>
      <w:szCs w:val="18"/>
      <w:lang w:val="nl-NL"/>
    </w:rPr>
  </w:style>
  <w:style w:type="character" w:styleId="CommentReference">
    <w:name w:val="annotation reference"/>
    <w:basedOn w:val="DefaultParagraphFont"/>
    <w:uiPriority w:val="99"/>
    <w:semiHidden/>
    <w:unhideWhenUsed/>
    <w:rsid w:val="004F79E6"/>
    <w:rPr>
      <w:sz w:val="16"/>
      <w:szCs w:val="16"/>
    </w:rPr>
  </w:style>
  <w:style w:type="paragraph" w:styleId="CommentText">
    <w:name w:val="annotation text"/>
    <w:basedOn w:val="Normal"/>
    <w:link w:val="CommentTextChar"/>
    <w:uiPriority w:val="99"/>
    <w:semiHidden/>
    <w:unhideWhenUsed/>
    <w:rsid w:val="004F79E6"/>
    <w:pPr>
      <w:spacing w:line="240" w:lineRule="auto"/>
    </w:pPr>
    <w:rPr>
      <w:sz w:val="20"/>
      <w:szCs w:val="20"/>
    </w:rPr>
  </w:style>
  <w:style w:type="character" w:customStyle="1" w:styleId="CommentTextChar">
    <w:name w:val="Comment Text Char"/>
    <w:basedOn w:val="DefaultParagraphFont"/>
    <w:link w:val="CommentText"/>
    <w:uiPriority w:val="99"/>
    <w:semiHidden/>
    <w:rsid w:val="004F79E6"/>
    <w:rPr>
      <w:rFonts w:ascii="Lucida Sans" w:eastAsia="Times New Roman" w:hAnsi="Lucida Sans" w:cs="Times New Roman"/>
      <w:sz w:val="20"/>
      <w:szCs w:val="20"/>
      <w:lang w:val="nl-NL"/>
    </w:rPr>
  </w:style>
  <w:style w:type="paragraph" w:styleId="CommentSubject">
    <w:name w:val="annotation subject"/>
    <w:basedOn w:val="CommentText"/>
    <w:next w:val="CommentText"/>
    <w:link w:val="CommentSubjectChar"/>
    <w:uiPriority w:val="99"/>
    <w:semiHidden/>
    <w:unhideWhenUsed/>
    <w:rsid w:val="004F79E6"/>
    <w:rPr>
      <w:b/>
      <w:bCs/>
    </w:rPr>
  </w:style>
  <w:style w:type="character" w:customStyle="1" w:styleId="CommentSubjectChar">
    <w:name w:val="Comment Subject Char"/>
    <w:basedOn w:val="CommentTextChar"/>
    <w:link w:val="CommentSubject"/>
    <w:uiPriority w:val="99"/>
    <w:semiHidden/>
    <w:rsid w:val="004F79E6"/>
    <w:rPr>
      <w:rFonts w:ascii="Lucida Sans" w:eastAsia="Times New Roman" w:hAnsi="Lucida Sans" w:cs="Times New Roman"/>
      <w:b/>
      <w:bCs/>
      <w:sz w:val="20"/>
      <w:szCs w:val="20"/>
      <w:lang w:val="nl-NL"/>
    </w:rPr>
  </w:style>
  <w:style w:type="character" w:styleId="PlaceholderText">
    <w:name w:val="Placeholder Text"/>
    <w:basedOn w:val="DefaultParagraphFont"/>
    <w:uiPriority w:val="99"/>
    <w:semiHidden/>
    <w:rsid w:val="00C232B7"/>
    <w:rPr>
      <w:color w:val="808080"/>
    </w:rPr>
  </w:style>
  <w:style w:type="table" w:customStyle="1" w:styleId="TabledesignLACO">
    <w:name w:val="Table design LACO"/>
    <w:basedOn w:val="TableNormal"/>
    <w:uiPriority w:val="99"/>
    <w:rsid w:val="00D16B42"/>
    <w:pPr>
      <w:spacing w:after="0" w:line="240" w:lineRule="auto"/>
      <w:ind w:left="170"/>
    </w:pPr>
    <w:rPr>
      <w:rFonts w:ascii="Century Gothic" w:hAnsi="Century Gothic"/>
      <w:color w:val="000000" w:themeColor="text1"/>
      <w:sz w:val="18"/>
    </w:rPr>
    <w:tblPr>
      <w:tblStyleRowBandSize w:val="1"/>
      <w:tblStyleColBandSize w:val="2"/>
      <w:tblBorders>
        <w:insideH w:val="single" w:sz="12" w:space="0" w:color="15487B" w:themeColor="text2"/>
        <w:insideV w:val="single" w:sz="12" w:space="0" w:color="15487B" w:themeColor="text2"/>
      </w:tblBorders>
    </w:tblPr>
    <w:tcPr>
      <w:shd w:val="clear" w:color="auto" w:fill="auto"/>
      <w:vAlign w:val="center"/>
    </w:tcPr>
    <w:tblStylePr w:type="firstRow">
      <w:rPr>
        <w:rFonts w:ascii="Century Gothic" w:hAnsi="Century Gothic"/>
        <w:b/>
        <w:i w:val="0"/>
        <w:color w:val="000000" w:themeColor="text1"/>
      </w:rPr>
      <w:tblPr/>
      <w:tcPr>
        <w:tcBorders>
          <w:left w:val="nil"/>
          <w:insideV w:val="nil"/>
        </w:tcBorders>
        <w:shd w:val="clear" w:color="auto" w:fill="auto"/>
      </w:tcPr>
    </w:tblStylePr>
    <w:tblStylePr w:type="firstCol">
      <w:rPr>
        <w:b/>
      </w:rPr>
    </w:tblStylePr>
    <w:tblStylePr w:type="band1Horz">
      <w:tblPr/>
      <w:tcPr>
        <w:shd w:val="clear" w:color="auto" w:fill="D0F179" w:themeFill="accent1"/>
      </w:tcPr>
    </w:tblStylePr>
    <w:tblStylePr w:type="band2Horz">
      <w:rPr>
        <w:color w:val="auto"/>
      </w:rPr>
    </w:tblStylePr>
  </w:style>
  <w:style w:type="paragraph" w:styleId="TOC7">
    <w:name w:val="toc 7"/>
    <w:basedOn w:val="Normal"/>
    <w:next w:val="Normal"/>
    <w:autoRedefine/>
    <w:uiPriority w:val="39"/>
    <w:semiHidden/>
    <w:unhideWhenUsed/>
    <w:rsid w:val="00B439F6"/>
    <w:pPr>
      <w:spacing w:after="0"/>
      <w:ind w:left="1080"/>
      <w:jc w:val="left"/>
    </w:pPr>
    <w:rPr>
      <w:rFonts w:asciiTheme="minorHAnsi" w:hAnsiTheme="minorHAnsi"/>
      <w:sz w:val="20"/>
      <w:szCs w:val="20"/>
    </w:rPr>
  </w:style>
  <w:style w:type="paragraph" w:styleId="TOC8">
    <w:name w:val="toc 8"/>
    <w:basedOn w:val="Normal"/>
    <w:next w:val="Normal"/>
    <w:autoRedefine/>
    <w:uiPriority w:val="39"/>
    <w:semiHidden/>
    <w:unhideWhenUsed/>
    <w:rsid w:val="00B439F6"/>
    <w:pPr>
      <w:spacing w:after="0"/>
      <w:ind w:left="1260"/>
      <w:jc w:val="left"/>
    </w:pPr>
    <w:rPr>
      <w:rFonts w:asciiTheme="minorHAnsi" w:hAnsiTheme="minorHAnsi"/>
      <w:sz w:val="20"/>
      <w:szCs w:val="20"/>
    </w:rPr>
  </w:style>
  <w:style w:type="paragraph" w:styleId="TOC9">
    <w:name w:val="toc 9"/>
    <w:basedOn w:val="Normal"/>
    <w:next w:val="Normal"/>
    <w:autoRedefine/>
    <w:uiPriority w:val="39"/>
    <w:semiHidden/>
    <w:unhideWhenUsed/>
    <w:rsid w:val="00B439F6"/>
    <w:pPr>
      <w:spacing w:after="0"/>
      <w:ind w:left="1440"/>
      <w:jc w:val="left"/>
    </w:pPr>
    <w:rPr>
      <w:rFonts w:asciiTheme="minorHAnsi" w:hAnsiTheme="minorHAnsi"/>
      <w:sz w:val="20"/>
      <w:szCs w:val="20"/>
    </w:rPr>
  </w:style>
  <w:style w:type="paragraph" w:styleId="Revision">
    <w:name w:val="Revision"/>
    <w:hidden/>
    <w:uiPriority w:val="99"/>
    <w:semiHidden/>
    <w:rsid w:val="00A237B8"/>
    <w:pPr>
      <w:spacing w:after="0" w:line="240" w:lineRule="auto"/>
    </w:pPr>
    <w:rPr>
      <w:rFonts w:ascii="Century Gothic" w:eastAsia="Times New Roman" w:hAnsi="Century Gothic" w:cs="Times New Roman"/>
      <w:sz w:val="18"/>
      <w:szCs w:val="24"/>
      <w:lang w:val="nl-NL"/>
    </w:rPr>
  </w:style>
  <w:style w:type="table" w:styleId="PlainTable4">
    <w:name w:val="Plain Table 4"/>
    <w:basedOn w:val="TableNormal"/>
    <w:uiPriority w:val="44"/>
    <w:rsid w:val="00F50CB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styleId="111111">
    <w:name w:val="Outline List 2"/>
    <w:basedOn w:val="NoList"/>
    <w:uiPriority w:val="99"/>
    <w:semiHidden/>
    <w:unhideWhenUsed/>
    <w:rsid w:val="0006285D"/>
    <w:pPr>
      <w:numPr>
        <w:numId w:val="2"/>
      </w:numPr>
    </w:pPr>
  </w:style>
  <w:style w:type="paragraph" w:customStyle="1" w:styleId="Bulletnormal1">
    <w:name w:val="Bullet normal 1"/>
    <w:basedOn w:val="Normal"/>
    <w:autoRedefine/>
    <w:rsid w:val="00CD45D0"/>
    <w:pPr>
      <w:tabs>
        <w:tab w:val="left" w:pos="170"/>
        <w:tab w:val="num" w:pos="360"/>
      </w:tabs>
      <w:spacing w:after="60"/>
      <w:ind w:left="360" w:hanging="360"/>
      <w:contextualSpacing/>
    </w:pPr>
    <w:rPr>
      <w:color w:val="000000" w:themeColor="text1"/>
    </w:rPr>
  </w:style>
  <w:style w:type="character" w:styleId="FollowedHyperlink">
    <w:name w:val="FollowedHyperlink"/>
    <w:basedOn w:val="DefaultParagraphFont"/>
    <w:uiPriority w:val="99"/>
    <w:semiHidden/>
    <w:unhideWhenUsed/>
    <w:rsid w:val="00B2573E"/>
    <w:rPr>
      <w:color w:val="D0F17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0911">
      <w:bodyDiv w:val="1"/>
      <w:marLeft w:val="0"/>
      <w:marRight w:val="0"/>
      <w:marTop w:val="0"/>
      <w:marBottom w:val="0"/>
      <w:divBdr>
        <w:top w:val="none" w:sz="0" w:space="0" w:color="auto"/>
        <w:left w:val="none" w:sz="0" w:space="0" w:color="auto"/>
        <w:bottom w:val="none" w:sz="0" w:space="0" w:color="auto"/>
        <w:right w:val="none" w:sz="0" w:space="0" w:color="auto"/>
      </w:divBdr>
    </w:div>
    <w:div w:id="365721402">
      <w:bodyDiv w:val="1"/>
      <w:marLeft w:val="0"/>
      <w:marRight w:val="0"/>
      <w:marTop w:val="0"/>
      <w:marBottom w:val="0"/>
      <w:divBdr>
        <w:top w:val="none" w:sz="0" w:space="0" w:color="auto"/>
        <w:left w:val="none" w:sz="0" w:space="0" w:color="auto"/>
        <w:bottom w:val="none" w:sz="0" w:space="0" w:color="auto"/>
        <w:right w:val="none" w:sz="0" w:space="0" w:color="auto"/>
      </w:divBdr>
    </w:div>
    <w:div w:id="600069369">
      <w:bodyDiv w:val="1"/>
      <w:marLeft w:val="0"/>
      <w:marRight w:val="0"/>
      <w:marTop w:val="0"/>
      <w:marBottom w:val="0"/>
      <w:divBdr>
        <w:top w:val="none" w:sz="0" w:space="0" w:color="auto"/>
        <w:left w:val="none" w:sz="0" w:space="0" w:color="auto"/>
        <w:bottom w:val="none" w:sz="0" w:space="0" w:color="auto"/>
        <w:right w:val="none" w:sz="0" w:space="0" w:color="auto"/>
      </w:divBdr>
      <w:divsChild>
        <w:div w:id="26563248">
          <w:marLeft w:val="0"/>
          <w:marRight w:val="0"/>
          <w:marTop w:val="0"/>
          <w:marBottom w:val="0"/>
          <w:divBdr>
            <w:top w:val="none" w:sz="0" w:space="0" w:color="auto"/>
            <w:left w:val="none" w:sz="0" w:space="0" w:color="auto"/>
            <w:bottom w:val="none" w:sz="0" w:space="0" w:color="auto"/>
            <w:right w:val="none" w:sz="0" w:space="0" w:color="auto"/>
          </w:divBdr>
        </w:div>
        <w:div w:id="1284072898">
          <w:marLeft w:val="0"/>
          <w:marRight w:val="0"/>
          <w:marTop w:val="0"/>
          <w:marBottom w:val="0"/>
          <w:divBdr>
            <w:top w:val="none" w:sz="0" w:space="0" w:color="auto"/>
            <w:left w:val="none" w:sz="0" w:space="0" w:color="auto"/>
            <w:bottom w:val="none" w:sz="0" w:space="0" w:color="auto"/>
            <w:right w:val="none" w:sz="0" w:space="0" w:color="auto"/>
          </w:divBdr>
        </w:div>
        <w:div w:id="1687442978">
          <w:marLeft w:val="0"/>
          <w:marRight w:val="0"/>
          <w:marTop w:val="0"/>
          <w:marBottom w:val="0"/>
          <w:divBdr>
            <w:top w:val="none" w:sz="0" w:space="0" w:color="auto"/>
            <w:left w:val="none" w:sz="0" w:space="0" w:color="auto"/>
            <w:bottom w:val="none" w:sz="0" w:space="0" w:color="auto"/>
            <w:right w:val="none" w:sz="0" w:space="0" w:color="auto"/>
          </w:divBdr>
        </w:div>
        <w:div w:id="55864107">
          <w:marLeft w:val="0"/>
          <w:marRight w:val="0"/>
          <w:marTop w:val="0"/>
          <w:marBottom w:val="0"/>
          <w:divBdr>
            <w:top w:val="none" w:sz="0" w:space="0" w:color="auto"/>
            <w:left w:val="none" w:sz="0" w:space="0" w:color="auto"/>
            <w:bottom w:val="none" w:sz="0" w:space="0" w:color="auto"/>
            <w:right w:val="none" w:sz="0" w:space="0" w:color="auto"/>
          </w:divBdr>
        </w:div>
        <w:div w:id="1943805239">
          <w:marLeft w:val="0"/>
          <w:marRight w:val="0"/>
          <w:marTop w:val="0"/>
          <w:marBottom w:val="0"/>
          <w:divBdr>
            <w:top w:val="none" w:sz="0" w:space="0" w:color="auto"/>
            <w:left w:val="none" w:sz="0" w:space="0" w:color="auto"/>
            <w:bottom w:val="none" w:sz="0" w:space="0" w:color="auto"/>
            <w:right w:val="none" w:sz="0" w:space="0" w:color="auto"/>
          </w:divBdr>
        </w:div>
        <w:div w:id="1317297598">
          <w:marLeft w:val="0"/>
          <w:marRight w:val="0"/>
          <w:marTop w:val="0"/>
          <w:marBottom w:val="0"/>
          <w:divBdr>
            <w:top w:val="none" w:sz="0" w:space="0" w:color="auto"/>
            <w:left w:val="none" w:sz="0" w:space="0" w:color="auto"/>
            <w:bottom w:val="none" w:sz="0" w:space="0" w:color="auto"/>
            <w:right w:val="none" w:sz="0" w:space="0" w:color="auto"/>
          </w:divBdr>
        </w:div>
        <w:div w:id="1743329179">
          <w:marLeft w:val="0"/>
          <w:marRight w:val="0"/>
          <w:marTop w:val="0"/>
          <w:marBottom w:val="0"/>
          <w:divBdr>
            <w:top w:val="none" w:sz="0" w:space="0" w:color="auto"/>
            <w:left w:val="none" w:sz="0" w:space="0" w:color="auto"/>
            <w:bottom w:val="none" w:sz="0" w:space="0" w:color="auto"/>
            <w:right w:val="none" w:sz="0" w:space="0" w:color="auto"/>
          </w:divBdr>
        </w:div>
        <w:div w:id="779953830">
          <w:marLeft w:val="0"/>
          <w:marRight w:val="0"/>
          <w:marTop w:val="0"/>
          <w:marBottom w:val="0"/>
          <w:divBdr>
            <w:top w:val="none" w:sz="0" w:space="0" w:color="auto"/>
            <w:left w:val="none" w:sz="0" w:space="0" w:color="auto"/>
            <w:bottom w:val="none" w:sz="0" w:space="0" w:color="auto"/>
            <w:right w:val="none" w:sz="0" w:space="0" w:color="auto"/>
          </w:divBdr>
        </w:div>
        <w:div w:id="1189757281">
          <w:marLeft w:val="0"/>
          <w:marRight w:val="0"/>
          <w:marTop w:val="0"/>
          <w:marBottom w:val="0"/>
          <w:divBdr>
            <w:top w:val="none" w:sz="0" w:space="0" w:color="auto"/>
            <w:left w:val="none" w:sz="0" w:space="0" w:color="auto"/>
            <w:bottom w:val="none" w:sz="0" w:space="0" w:color="auto"/>
            <w:right w:val="none" w:sz="0" w:space="0" w:color="auto"/>
          </w:divBdr>
        </w:div>
        <w:div w:id="1153832525">
          <w:marLeft w:val="0"/>
          <w:marRight w:val="0"/>
          <w:marTop w:val="0"/>
          <w:marBottom w:val="0"/>
          <w:divBdr>
            <w:top w:val="none" w:sz="0" w:space="0" w:color="auto"/>
            <w:left w:val="none" w:sz="0" w:space="0" w:color="auto"/>
            <w:bottom w:val="none" w:sz="0" w:space="0" w:color="auto"/>
            <w:right w:val="none" w:sz="0" w:space="0" w:color="auto"/>
          </w:divBdr>
        </w:div>
        <w:div w:id="617104972">
          <w:marLeft w:val="0"/>
          <w:marRight w:val="0"/>
          <w:marTop w:val="0"/>
          <w:marBottom w:val="0"/>
          <w:divBdr>
            <w:top w:val="none" w:sz="0" w:space="0" w:color="auto"/>
            <w:left w:val="none" w:sz="0" w:space="0" w:color="auto"/>
            <w:bottom w:val="none" w:sz="0" w:space="0" w:color="auto"/>
            <w:right w:val="none" w:sz="0" w:space="0" w:color="auto"/>
          </w:divBdr>
        </w:div>
        <w:div w:id="22243761">
          <w:marLeft w:val="0"/>
          <w:marRight w:val="0"/>
          <w:marTop w:val="0"/>
          <w:marBottom w:val="0"/>
          <w:divBdr>
            <w:top w:val="none" w:sz="0" w:space="0" w:color="auto"/>
            <w:left w:val="none" w:sz="0" w:space="0" w:color="auto"/>
            <w:bottom w:val="none" w:sz="0" w:space="0" w:color="auto"/>
            <w:right w:val="none" w:sz="0" w:space="0" w:color="auto"/>
          </w:divBdr>
        </w:div>
        <w:div w:id="1682658318">
          <w:marLeft w:val="0"/>
          <w:marRight w:val="0"/>
          <w:marTop w:val="0"/>
          <w:marBottom w:val="0"/>
          <w:divBdr>
            <w:top w:val="none" w:sz="0" w:space="0" w:color="auto"/>
            <w:left w:val="none" w:sz="0" w:space="0" w:color="auto"/>
            <w:bottom w:val="none" w:sz="0" w:space="0" w:color="auto"/>
            <w:right w:val="none" w:sz="0" w:space="0" w:color="auto"/>
          </w:divBdr>
        </w:div>
        <w:div w:id="1337421605">
          <w:marLeft w:val="0"/>
          <w:marRight w:val="0"/>
          <w:marTop w:val="0"/>
          <w:marBottom w:val="0"/>
          <w:divBdr>
            <w:top w:val="none" w:sz="0" w:space="0" w:color="auto"/>
            <w:left w:val="none" w:sz="0" w:space="0" w:color="auto"/>
            <w:bottom w:val="none" w:sz="0" w:space="0" w:color="auto"/>
            <w:right w:val="none" w:sz="0" w:space="0" w:color="auto"/>
          </w:divBdr>
        </w:div>
        <w:div w:id="381829921">
          <w:marLeft w:val="0"/>
          <w:marRight w:val="0"/>
          <w:marTop w:val="0"/>
          <w:marBottom w:val="0"/>
          <w:divBdr>
            <w:top w:val="none" w:sz="0" w:space="0" w:color="auto"/>
            <w:left w:val="none" w:sz="0" w:space="0" w:color="auto"/>
            <w:bottom w:val="none" w:sz="0" w:space="0" w:color="auto"/>
            <w:right w:val="none" w:sz="0" w:space="0" w:color="auto"/>
          </w:divBdr>
        </w:div>
        <w:div w:id="1529755380">
          <w:marLeft w:val="0"/>
          <w:marRight w:val="0"/>
          <w:marTop w:val="0"/>
          <w:marBottom w:val="0"/>
          <w:divBdr>
            <w:top w:val="none" w:sz="0" w:space="0" w:color="auto"/>
            <w:left w:val="none" w:sz="0" w:space="0" w:color="auto"/>
            <w:bottom w:val="none" w:sz="0" w:space="0" w:color="auto"/>
            <w:right w:val="none" w:sz="0" w:space="0" w:color="auto"/>
          </w:divBdr>
        </w:div>
        <w:div w:id="906187219">
          <w:marLeft w:val="0"/>
          <w:marRight w:val="0"/>
          <w:marTop w:val="0"/>
          <w:marBottom w:val="0"/>
          <w:divBdr>
            <w:top w:val="none" w:sz="0" w:space="0" w:color="auto"/>
            <w:left w:val="none" w:sz="0" w:space="0" w:color="auto"/>
            <w:bottom w:val="none" w:sz="0" w:space="0" w:color="auto"/>
            <w:right w:val="none" w:sz="0" w:space="0" w:color="auto"/>
          </w:divBdr>
        </w:div>
        <w:div w:id="878905258">
          <w:marLeft w:val="0"/>
          <w:marRight w:val="0"/>
          <w:marTop w:val="0"/>
          <w:marBottom w:val="0"/>
          <w:divBdr>
            <w:top w:val="none" w:sz="0" w:space="0" w:color="auto"/>
            <w:left w:val="none" w:sz="0" w:space="0" w:color="auto"/>
            <w:bottom w:val="none" w:sz="0" w:space="0" w:color="auto"/>
            <w:right w:val="none" w:sz="0" w:space="0" w:color="auto"/>
          </w:divBdr>
        </w:div>
        <w:div w:id="403376788">
          <w:marLeft w:val="0"/>
          <w:marRight w:val="0"/>
          <w:marTop w:val="0"/>
          <w:marBottom w:val="0"/>
          <w:divBdr>
            <w:top w:val="none" w:sz="0" w:space="0" w:color="auto"/>
            <w:left w:val="none" w:sz="0" w:space="0" w:color="auto"/>
            <w:bottom w:val="none" w:sz="0" w:space="0" w:color="auto"/>
            <w:right w:val="none" w:sz="0" w:space="0" w:color="auto"/>
          </w:divBdr>
        </w:div>
        <w:div w:id="1456018619">
          <w:marLeft w:val="0"/>
          <w:marRight w:val="0"/>
          <w:marTop w:val="0"/>
          <w:marBottom w:val="0"/>
          <w:divBdr>
            <w:top w:val="none" w:sz="0" w:space="0" w:color="auto"/>
            <w:left w:val="none" w:sz="0" w:space="0" w:color="auto"/>
            <w:bottom w:val="none" w:sz="0" w:space="0" w:color="auto"/>
            <w:right w:val="none" w:sz="0" w:space="0" w:color="auto"/>
          </w:divBdr>
        </w:div>
        <w:div w:id="1277448198">
          <w:marLeft w:val="0"/>
          <w:marRight w:val="0"/>
          <w:marTop w:val="0"/>
          <w:marBottom w:val="0"/>
          <w:divBdr>
            <w:top w:val="none" w:sz="0" w:space="0" w:color="auto"/>
            <w:left w:val="none" w:sz="0" w:space="0" w:color="auto"/>
            <w:bottom w:val="none" w:sz="0" w:space="0" w:color="auto"/>
            <w:right w:val="none" w:sz="0" w:space="0" w:color="auto"/>
          </w:divBdr>
        </w:div>
      </w:divsChild>
    </w:div>
    <w:div w:id="648553265">
      <w:bodyDiv w:val="1"/>
      <w:marLeft w:val="0"/>
      <w:marRight w:val="0"/>
      <w:marTop w:val="0"/>
      <w:marBottom w:val="0"/>
      <w:divBdr>
        <w:top w:val="none" w:sz="0" w:space="0" w:color="auto"/>
        <w:left w:val="none" w:sz="0" w:space="0" w:color="auto"/>
        <w:bottom w:val="none" w:sz="0" w:space="0" w:color="auto"/>
        <w:right w:val="none" w:sz="0" w:space="0" w:color="auto"/>
      </w:divBdr>
    </w:div>
    <w:div w:id="920523300">
      <w:bodyDiv w:val="1"/>
      <w:marLeft w:val="0"/>
      <w:marRight w:val="0"/>
      <w:marTop w:val="0"/>
      <w:marBottom w:val="0"/>
      <w:divBdr>
        <w:top w:val="none" w:sz="0" w:space="0" w:color="auto"/>
        <w:left w:val="none" w:sz="0" w:space="0" w:color="auto"/>
        <w:bottom w:val="none" w:sz="0" w:space="0" w:color="auto"/>
        <w:right w:val="none" w:sz="0" w:space="0" w:color="auto"/>
      </w:divBdr>
    </w:div>
    <w:div w:id="1252661059">
      <w:bodyDiv w:val="1"/>
      <w:marLeft w:val="0"/>
      <w:marRight w:val="0"/>
      <w:marTop w:val="0"/>
      <w:marBottom w:val="0"/>
      <w:divBdr>
        <w:top w:val="none" w:sz="0" w:space="0" w:color="auto"/>
        <w:left w:val="none" w:sz="0" w:space="0" w:color="auto"/>
        <w:bottom w:val="none" w:sz="0" w:space="0" w:color="auto"/>
        <w:right w:val="none" w:sz="0" w:space="0" w:color="auto"/>
      </w:divBdr>
    </w:div>
    <w:div w:id="1919437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lacois.sharepoint.com/LACO%20Documents/Performance%20Review.pdf?csf=1" TargetMode="Externa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LACO">
  <a:themeElements>
    <a:clrScheme name="LACO theme">
      <a:dk1>
        <a:srgbClr val="000000"/>
      </a:dk1>
      <a:lt1>
        <a:srgbClr val="FFFFFF"/>
      </a:lt1>
      <a:dk2>
        <a:srgbClr val="15487B"/>
      </a:dk2>
      <a:lt2>
        <a:srgbClr val="0FACBC"/>
      </a:lt2>
      <a:accent1>
        <a:srgbClr val="D0F179"/>
      </a:accent1>
      <a:accent2>
        <a:srgbClr val="A55279"/>
      </a:accent2>
      <a:accent3>
        <a:srgbClr val="FBAB18"/>
      </a:accent3>
      <a:accent4>
        <a:srgbClr val="00A959"/>
      </a:accent4>
      <a:accent5>
        <a:srgbClr val="626BB1"/>
      </a:accent5>
      <a:accent6>
        <a:srgbClr val="77787B"/>
      </a:accent6>
      <a:hlink>
        <a:srgbClr val="D0F179"/>
      </a:hlink>
      <a:folHlink>
        <a:srgbClr val="D0F179"/>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E32D3A933EBB9458CCCFEBE6F71C477" ma:contentTypeVersion="16" ma:contentTypeDescription="Create a new document." ma:contentTypeScope="" ma:versionID="6410186dbde3dd58f261efa77d6e1a23">
  <xsd:schema xmlns:xsd="http://www.w3.org/2001/XMLSchema" xmlns:xs="http://www.w3.org/2001/XMLSchema" xmlns:p="http://schemas.microsoft.com/office/2006/metadata/properties" xmlns:ns2="2ea1411e-80fa-473a-b020-209a56374b68" xmlns:ns3="3df8851e-f86e-42e6-bacc-3a38242324da" targetNamespace="http://schemas.microsoft.com/office/2006/metadata/properties" ma:root="true" ma:fieldsID="430a3ec09430a11e53a9f24dc6168812" ns2:_="" ns3:_="">
    <xsd:import namespace="2ea1411e-80fa-473a-b020-209a56374b68"/>
    <xsd:import namespace="3df8851e-f86e-42e6-bacc-3a38242324da"/>
    <xsd:element name="properties">
      <xsd:complexType>
        <xsd:sequence>
          <xsd:element name="documentManagement">
            <xsd:complexType>
              <xsd:all>
                <xsd:element ref="ns2:DocumentType"/>
                <xsd:element ref="ns3:ContentOwner" minOccurs="0"/>
                <xsd:element ref="ns3:SharedWithUsers" minOccurs="0"/>
                <xsd:element ref="ns3:SharingHintHash" minOccurs="0"/>
                <xsd:element ref="ns3:SharedWithDetails" minOccurs="0"/>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a1411e-80fa-473a-b020-209a56374b68" elementFormDefault="qualified">
    <xsd:import namespace="http://schemas.microsoft.com/office/2006/documentManagement/types"/>
    <xsd:import namespace="http://schemas.microsoft.com/office/infopath/2007/PartnerControls"/>
    <xsd:element name="DocumentType" ma:index="8" ma:displayName="DocumentType" ma:default="Car" ma:format="Dropdown" ma:internalName="DocumentType">
      <xsd:simpleType>
        <xsd:union memberTypes="dms:Text">
          <xsd:simpleType>
            <xsd:restriction base="dms:Choice">
              <xsd:enumeration value="Absences/Holiday"/>
              <xsd:enumeration value="Car"/>
              <xsd:enumeration value="Health"/>
              <xsd:enumeration value="HR-policy"/>
              <xsd:enumeration value="Insurance"/>
              <xsd:enumeration value="Payroll"/>
              <xsd:enumeration value="Template"/>
              <xsd:enumeration value="Management"/>
              <xsd:enumeration value="Manuals"/>
            </xsd:restriction>
          </xsd:simpleType>
        </xsd:union>
      </xsd:simpleType>
    </xsd:element>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_Flow_SignoffStatus" ma:index="20"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f8851e-f86e-42e6-bacc-3a38242324da" elementFormDefault="qualified">
    <xsd:import namespace="http://schemas.microsoft.com/office/2006/documentManagement/types"/>
    <xsd:import namespace="http://schemas.microsoft.com/office/infopath/2007/PartnerControls"/>
    <xsd:element name="ContentOwner" ma:index="9" nillable="true" ma:displayName="Department" ma:format="Dropdown" ma:internalName="ContentOwner">
      <xsd:simpleType>
        <xsd:union memberTypes="dms:Text">
          <xsd:simpleType>
            <xsd:restriction base="dms:Choice">
              <xsd:enumeration value="Admin"/>
              <xsd:enumeration value="Human Resources"/>
              <xsd:enumeration value="Information Technology"/>
              <xsd:enumeration value="Management"/>
              <xsd:enumeration value="Marketing"/>
              <xsd:enumeration value="Sales"/>
              <xsd:enumeration value="Service Delivery"/>
              <xsd:enumeration value="ServiceDesk"/>
              <xsd:enumeration value="Solutions"/>
              <xsd:enumeration value="New Initiatives 2015"/>
            </xsd:restriction>
          </xsd:simpleType>
        </xsd:union>
      </xsd:simpleType>
    </xsd:element>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1" nillable="true" ma:displayName="Sharing Hint Hash" ma:internalName="SharingHintHash" ma:readOnly="true">
      <xsd:simpleType>
        <xsd:restriction base="dms:Text"/>
      </xsd:simple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umentType xmlns="2ea1411e-80fa-473a-b020-209a56374b68">Template</DocumentType>
    <ContentOwner xmlns="3df8851e-f86e-42e6-bacc-3a38242324da">LACO Branding</ContentOwner>
    <_Flow_SignoffStatus xmlns="2ea1411e-80fa-473a-b020-209a56374b68" xsi:nil="true"/>
  </documentManagement>
</p:properties>
</file>

<file path=customXml/itemProps1.xml><?xml version="1.0" encoding="utf-8"?>
<ds:datastoreItem xmlns:ds="http://schemas.openxmlformats.org/officeDocument/2006/customXml" ds:itemID="{83D9FA11-73DF-41B3-B919-07D912E3E9F6}">
  <ds:schemaRefs>
    <ds:schemaRef ds:uri="http://schemas.microsoft.com/sharepoint/v3/contenttype/forms"/>
  </ds:schemaRefs>
</ds:datastoreItem>
</file>

<file path=customXml/itemProps2.xml><?xml version="1.0" encoding="utf-8"?>
<ds:datastoreItem xmlns:ds="http://schemas.openxmlformats.org/officeDocument/2006/customXml" ds:itemID="{072B1752-CA1C-47DF-8CD7-F775BE7799B1}">
  <ds:schemaRefs>
    <ds:schemaRef ds:uri="http://schemas.openxmlformats.org/officeDocument/2006/bibliography"/>
  </ds:schemaRefs>
</ds:datastoreItem>
</file>

<file path=customXml/itemProps3.xml><?xml version="1.0" encoding="utf-8"?>
<ds:datastoreItem xmlns:ds="http://schemas.openxmlformats.org/officeDocument/2006/customXml" ds:itemID="{F75FA685-77E7-4DD6-B4AD-4F66DA10B2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a1411e-80fa-473a-b020-209a56374b68"/>
    <ds:schemaRef ds:uri="3df8851e-f86e-42e6-bacc-3a38242324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57F816-51A8-477A-861C-2AAED95D8639}">
  <ds:schemaRefs>
    <ds:schemaRef ds:uri="http://schemas.microsoft.com/office/2006/metadata/properties"/>
    <ds:schemaRef ds:uri="http://schemas.microsoft.com/office/infopath/2007/PartnerControls"/>
    <ds:schemaRef ds:uri="2ea1411e-80fa-473a-b020-209a56374b68"/>
    <ds:schemaRef ds:uri="3df8851e-f86e-42e6-bacc-3a38242324d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1392</Words>
  <Characters>7937</Characters>
  <Application>Microsoft Office Word</Application>
  <DocSecurity>0</DocSecurity>
  <Lines>66</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word large_LACO_graphical front page</vt:lpstr>
      <vt:lpstr>word large_LACO_graphical front page</vt:lpstr>
    </vt:vector>
  </TitlesOfParts>
  <Manager/>
  <Company>LACO nv/sa</Company>
  <LinksUpToDate>false</LinksUpToDate>
  <CharactersWithSpaces>9311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large_LACO_graphical front page</dc:title>
  <dc:subject/>
  <dc:creator>De Bondt Solange</dc:creator>
  <cp:keywords/>
  <dc:description/>
  <cp:lastModifiedBy>Coulibaly Oumar</cp:lastModifiedBy>
  <cp:revision>22</cp:revision>
  <cp:lastPrinted>2019-10-09T11:09:00Z</cp:lastPrinted>
  <dcterms:created xsi:type="dcterms:W3CDTF">2022-11-22T17:08:00Z</dcterms:created>
  <dcterms:modified xsi:type="dcterms:W3CDTF">2023-11-06T13:46:00Z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0x0101003E32D3A933EBB9458CCCFEBE6F71C477</vt:lpwstr>
  </property>
</Properties>
</file>