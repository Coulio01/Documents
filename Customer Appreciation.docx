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42574" w14:textId="4B0BAEDC" w:rsidR="00253BF4" w:rsidRPr="002626AD" w:rsidRDefault="00277478" w:rsidP="00253BF4">
      <w:pPr>
        <w:pStyle w:val="Titel"/>
        <w:tabs>
          <w:tab w:val="left" w:pos="0"/>
        </w:tabs>
        <w:ind w:right="-567"/>
        <w:jc w:val="left"/>
        <w:rPr>
          <w:sz w:val="44"/>
          <w:szCs w:val="44"/>
          <w:lang w:val="en-US"/>
        </w:rPr>
      </w:pPr>
      <w:bookmarkStart w:id="0" w:name="_Toc431150492"/>
      <w:r>
        <w:rPr>
          <w:sz w:val="44"/>
          <w:szCs w:val="44"/>
          <w:lang w:val="en-US"/>
        </w:rPr>
        <w:t xml:space="preserve">Customer Appreciation </w:t>
      </w:r>
      <w:r w:rsidR="00481F0A">
        <w:rPr>
          <w:sz w:val="44"/>
          <w:szCs w:val="44"/>
          <w:lang w:val="en-US"/>
        </w:rPr>
        <w:t>20</w:t>
      </w:r>
      <w:r w:rsidR="000B04EA">
        <w:rPr>
          <w:sz w:val="44"/>
          <w:szCs w:val="44"/>
          <w:lang w:val="en-US"/>
        </w:rPr>
        <w:t>2</w:t>
      </w:r>
      <w:r w:rsidR="0017249D">
        <w:rPr>
          <w:sz w:val="44"/>
          <w:szCs w:val="44"/>
          <w:lang w:val="en-US"/>
        </w:rPr>
        <w:t>3</w:t>
      </w:r>
    </w:p>
    <w:p w14:paraId="6CFD8963" w14:textId="77777777" w:rsidR="006451BA" w:rsidRPr="00425784" w:rsidRDefault="006451BA" w:rsidP="00F001B8">
      <w:pPr>
        <w:pStyle w:val="Titel"/>
        <w:tabs>
          <w:tab w:val="left" w:pos="0"/>
        </w:tabs>
        <w:spacing w:after="600" w:afterAutospacing="0" w:line="360" w:lineRule="exact"/>
        <w:ind w:right="-567"/>
        <w:jc w:val="left"/>
        <w:rPr>
          <w:b w:val="0"/>
          <w:color w:val="D0F179" w:themeColor="accent1"/>
          <w:sz w:val="28"/>
          <w:szCs w:val="28"/>
          <w:lang w:val="en-US"/>
        </w:rPr>
      </w:pPr>
    </w:p>
    <w:p w14:paraId="558C8849" w14:textId="77777777" w:rsidR="00CF6BF4" w:rsidRPr="008239E5" w:rsidRDefault="0026142B" w:rsidP="00F001B8">
      <w:pPr>
        <w:pStyle w:val="Titel"/>
        <w:tabs>
          <w:tab w:val="left" w:pos="0"/>
        </w:tabs>
        <w:spacing w:after="600" w:afterAutospacing="0" w:line="360" w:lineRule="exact"/>
        <w:ind w:right="-567"/>
        <w:jc w:val="left"/>
        <w:rPr>
          <w:b w:val="0"/>
          <w:color w:val="0FACBC" w:themeColor="background2"/>
          <w:sz w:val="28"/>
          <w:szCs w:val="28"/>
          <w:lang w:val="en-US"/>
        </w:rPr>
      </w:pPr>
      <w:r>
        <w:rPr>
          <w:b w:val="0"/>
          <w:color w:val="0FACBC" w:themeColor="background2"/>
          <w:sz w:val="28"/>
          <w:szCs w:val="28"/>
          <w:lang w:val="en-US"/>
        </w:rPr>
        <w:t>Striving for excellence</w:t>
      </w:r>
    </w:p>
    <w:p w14:paraId="0B5532F6" w14:textId="77777777" w:rsidR="00FA2EBC" w:rsidRPr="007D0285" w:rsidRDefault="00FA2EBC" w:rsidP="007D0285">
      <w:pPr>
        <w:pStyle w:val="Titel"/>
        <w:tabs>
          <w:tab w:val="left" w:pos="0"/>
          <w:tab w:val="left" w:pos="3339"/>
        </w:tabs>
        <w:spacing w:after="600" w:afterAutospacing="0" w:line="360" w:lineRule="exact"/>
        <w:jc w:val="left"/>
        <w:rPr>
          <w:b w:val="0"/>
          <w:sz w:val="28"/>
          <w:szCs w:val="28"/>
          <w:lang w:val="en-US"/>
        </w:rPr>
        <w:sectPr w:rsidR="00FA2EBC" w:rsidRPr="007D0285" w:rsidSect="00F001B8">
          <w:headerReference w:type="default" r:id="rId11"/>
          <w:footerReference w:type="default" r:id="rId12"/>
          <w:headerReference w:type="first" r:id="rId13"/>
          <w:pgSz w:w="11906" w:h="16838"/>
          <w:pgMar w:top="1009" w:right="1098" w:bottom="845" w:left="1169" w:header="12191" w:footer="1009" w:gutter="0"/>
          <w:cols w:space="708"/>
          <w:titlePg/>
          <w:docGrid w:linePitch="360"/>
        </w:sectPr>
      </w:pPr>
    </w:p>
    <w:p w14:paraId="5E90C40F" w14:textId="77777777" w:rsidR="00277478" w:rsidRPr="00A5190B" w:rsidRDefault="00277478" w:rsidP="00277478">
      <w:pPr>
        <w:pStyle w:val="Titel"/>
        <w:tabs>
          <w:tab w:val="left" w:pos="142"/>
        </w:tabs>
        <w:ind w:right="-567"/>
        <w:jc w:val="left"/>
        <w:rPr>
          <w:sz w:val="44"/>
          <w:szCs w:val="44"/>
          <w:lang w:val="en-US"/>
        </w:rPr>
      </w:pPr>
      <w:r w:rsidRPr="005D3ADC">
        <w:rPr>
          <w:noProof/>
          <w:color w:val="FBAB18" w:themeColor="accent3"/>
          <w:lang w:val="nl-BE" w:eastAsia="nl-BE"/>
        </w:rPr>
        <w:lastRenderedPageBreak/>
        <w:drawing>
          <wp:anchor distT="0" distB="0" distL="114300" distR="114300" simplePos="0" relativeHeight="251666432" behindDoc="1" locked="0" layoutInCell="1" allowOverlap="1" wp14:anchorId="44B6A6E0" wp14:editId="2E2CBD1D">
            <wp:simplePos x="0" y="0"/>
            <wp:positionH relativeFrom="column">
              <wp:posOffset>4153774</wp:posOffset>
            </wp:positionH>
            <wp:positionV relativeFrom="paragraph">
              <wp:posOffset>-82705</wp:posOffset>
            </wp:positionV>
            <wp:extent cx="302260" cy="464185"/>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260" cy="464185"/>
                    </a:xfrm>
                    <a:prstGeom prst="rect">
                      <a:avLst/>
                    </a:prstGeom>
                  </pic:spPr>
                </pic:pic>
              </a:graphicData>
            </a:graphic>
            <wp14:sizeRelH relativeFrom="margin">
              <wp14:pctWidth>0</wp14:pctWidth>
            </wp14:sizeRelH>
            <wp14:sizeRelV relativeFrom="margin">
              <wp14:pctHeight>0</wp14:pctHeight>
            </wp14:sizeRelV>
          </wp:anchor>
        </w:drawing>
      </w:r>
      <w:r>
        <w:rPr>
          <w:sz w:val="44"/>
          <w:szCs w:val="44"/>
          <w:lang w:val="en-US"/>
        </w:rPr>
        <w:t>Goal of this information request</w:t>
      </w:r>
    </w:p>
    <w:p w14:paraId="72BE523B" w14:textId="77777777" w:rsidR="007D1DE3" w:rsidRDefault="007D1DE3" w:rsidP="00973963">
      <w:pPr>
        <w:tabs>
          <w:tab w:val="left" w:pos="142"/>
        </w:tabs>
        <w:spacing w:after="0"/>
        <w:rPr>
          <w:shd w:val="clear" w:color="auto" w:fill="FFFFFF"/>
          <w:lang w:val="en-US"/>
        </w:rPr>
      </w:pPr>
    </w:p>
    <w:p w14:paraId="42471A83" w14:textId="77777777" w:rsidR="008E7415" w:rsidRDefault="008E7415" w:rsidP="008E7415">
      <w:pPr>
        <w:tabs>
          <w:tab w:val="left" w:pos="142"/>
        </w:tabs>
        <w:spacing w:after="0"/>
        <w:rPr>
          <w:shd w:val="clear" w:color="auto" w:fill="FFFFFF"/>
          <w:lang w:val="en-US"/>
        </w:rPr>
      </w:pPr>
      <w:r>
        <w:rPr>
          <w:shd w:val="clear" w:color="auto" w:fill="FFFFFF"/>
          <w:lang w:val="en-US"/>
        </w:rPr>
        <w:t xml:space="preserve">Dear Customer, </w:t>
      </w:r>
    </w:p>
    <w:p w14:paraId="0A659906" w14:textId="77777777" w:rsidR="00277478" w:rsidRDefault="00277478" w:rsidP="00973963">
      <w:pPr>
        <w:tabs>
          <w:tab w:val="left" w:pos="142"/>
        </w:tabs>
        <w:spacing w:after="0"/>
        <w:rPr>
          <w:shd w:val="clear" w:color="auto" w:fill="FFFFFF"/>
          <w:lang w:val="en-US"/>
        </w:rPr>
      </w:pPr>
      <w:r>
        <w:rPr>
          <w:shd w:val="clear" w:color="auto" w:fill="FFFFFF"/>
          <w:lang w:val="en-US"/>
        </w:rPr>
        <w:t>Dear</w:t>
      </w:r>
      <w:r w:rsidR="0026142B">
        <w:rPr>
          <w:shd w:val="clear" w:color="auto" w:fill="FFFFFF"/>
          <w:lang w:val="en-US"/>
        </w:rPr>
        <w:t xml:space="preserve"> C</w:t>
      </w:r>
      <w:r w:rsidR="002444B0">
        <w:rPr>
          <w:shd w:val="clear" w:color="auto" w:fill="FFFFFF"/>
          <w:lang w:val="en-US"/>
        </w:rPr>
        <w:t>onsultant</w:t>
      </w:r>
      <w:r>
        <w:rPr>
          <w:shd w:val="clear" w:color="auto" w:fill="FFFFFF"/>
          <w:lang w:val="en-US"/>
        </w:rPr>
        <w:t>,</w:t>
      </w:r>
    </w:p>
    <w:p w14:paraId="45F13B6E" w14:textId="77777777" w:rsidR="00277478" w:rsidRDefault="00277478" w:rsidP="00973963">
      <w:pPr>
        <w:tabs>
          <w:tab w:val="left" w:pos="142"/>
        </w:tabs>
        <w:spacing w:after="0"/>
        <w:rPr>
          <w:lang w:val="en-GB"/>
        </w:rPr>
      </w:pPr>
      <w:r w:rsidRPr="00277478">
        <w:rPr>
          <w:lang w:val="en-GB"/>
        </w:rPr>
        <w:tab/>
      </w:r>
    </w:p>
    <w:p w14:paraId="5281B49D" w14:textId="77777777" w:rsidR="00973963" w:rsidRDefault="00973963" w:rsidP="00973963">
      <w:pPr>
        <w:tabs>
          <w:tab w:val="left" w:pos="142"/>
        </w:tabs>
        <w:spacing w:after="0"/>
        <w:rPr>
          <w:lang w:val="en-GB"/>
        </w:rPr>
      </w:pPr>
      <w:r>
        <w:rPr>
          <w:lang w:val="en-GB"/>
        </w:rPr>
        <w:t xml:space="preserve">This information request is most valuable for our consultants and for our customers.  </w:t>
      </w:r>
    </w:p>
    <w:p w14:paraId="54FADA14" w14:textId="77777777" w:rsidR="002444B0" w:rsidRDefault="002444B0" w:rsidP="00973963">
      <w:pPr>
        <w:tabs>
          <w:tab w:val="left" w:pos="142"/>
        </w:tabs>
        <w:spacing w:after="0"/>
        <w:rPr>
          <w:lang w:val="en-GB"/>
        </w:rPr>
      </w:pPr>
    </w:p>
    <w:p w14:paraId="52DEBD5B" w14:textId="77777777" w:rsidR="0086144C" w:rsidRDefault="00604FEF" w:rsidP="00973963">
      <w:pPr>
        <w:tabs>
          <w:tab w:val="left" w:pos="142"/>
        </w:tabs>
        <w:spacing w:after="0"/>
        <w:rPr>
          <w:lang w:val="en-GB"/>
        </w:rPr>
      </w:pPr>
      <w:r>
        <w:rPr>
          <w:lang w:val="en-GB"/>
        </w:rPr>
        <w:t xml:space="preserve">As a </w:t>
      </w:r>
      <w:r w:rsidRPr="00933AFE">
        <w:rPr>
          <w:b/>
          <w:lang w:val="en-GB"/>
        </w:rPr>
        <w:t>customer</w:t>
      </w:r>
      <w:r>
        <w:rPr>
          <w:lang w:val="en-GB"/>
        </w:rPr>
        <w:t xml:space="preserve">, you will benefit from </w:t>
      </w:r>
      <w:r w:rsidR="00973963">
        <w:rPr>
          <w:lang w:val="en-GB"/>
        </w:rPr>
        <w:t xml:space="preserve">LACO’s </w:t>
      </w:r>
      <w:r>
        <w:rPr>
          <w:lang w:val="en-GB"/>
        </w:rPr>
        <w:t>f</w:t>
      </w:r>
      <w:r w:rsidR="00973963">
        <w:rPr>
          <w:lang w:val="en-GB"/>
        </w:rPr>
        <w:t xml:space="preserve">ocus </w:t>
      </w:r>
      <w:r>
        <w:rPr>
          <w:lang w:val="en-GB"/>
        </w:rPr>
        <w:t xml:space="preserve">on </w:t>
      </w:r>
      <w:r w:rsidR="00973963">
        <w:rPr>
          <w:lang w:val="en-GB"/>
        </w:rPr>
        <w:t>excellence</w:t>
      </w:r>
      <w:r w:rsidR="00214957">
        <w:rPr>
          <w:lang w:val="en-GB"/>
        </w:rPr>
        <w:t xml:space="preserve"> both </w:t>
      </w:r>
      <w:r w:rsidR="00973963">
        <w:rPr>
          <w:lang w:val="en-GB"/>
        </w:rPr>
        <w:t>for our customer</w:t>
      </w:r>
      <w:r w:rsidR="00214957">
        <w:rPr>
          <w:lang w:val="en-GB"/>
        </w:rPr>
        <w:t>s</w:t>
      </w:r>
      <w:r w:rsidR="00973963">
        <w:rPr>
          <w:lang w:val="en-GB"/>
        </w:rPr>
        <w:t xml:space="preserve"> and our consultants. W</w:t>
      </w:r>
      <w:r w:rsidR="00214957">
        <w:rPr>
          <w:lang w:val="en-GB"/>
        </w:rPr>
        <w:t>ith this process, we want to</w:t>
      </w:r>
      <w:r w:rsidR="00973963">
        <w:rPr>
          <w:lang w:val="en-GB"/>
        </w:rPr>
        <w:t xml:space="preserve"> focus on </w:t>
      </w:r>
      <w:r w:rsidR="00214957">
        <w:rPr>
          <w:lang w:val="en-GB"/>
        </w:rPr>
        <w:t xml:space="preserve">the strengths of our consultants, and especially on </w:t>
      </w:r>
      <w:r w:rsidR="00973963">
        <w:rPr>
          <w:lang w:val="en-GB"/>
        </w:rPr>
        <w:t>the added value we deliver</w:t>
      </w:r>
      <w:r w:rsidR="00214957">
        <w:rPr>
          <w:lang w:val="en-GB"/>
        </w:rPr>
        <w:t>.</w:t>
      </w:r>
      <w:r w:rsidR="00973963">
        <w:rPr>
          <w:lang w:val="en-GB"/>
        </w:rPr>
        <w:t xml:space="preserve"> </w:t>
      </w:r>
      <w:r w:rsidR="00214957">
        <w:rPr>
          <w:lang w:val="en-GB"/>
        </w:rPr>
        <w:t xml:space="preserve">But we </w:t>
      </w:r>
      <w:r w:rsidR="0086144C">
        <w:rPr>
          <w:lang w:val="en-GB"/>
        </w:rPr>
        <w:t xml:space="preserve">also </w:t>
      </w:r>
      <w:r w:rsidR="00214957">
        <w:rPr>
          <w:lang w:val="en-GB"/>
        </w:rPr>
        <w:t>want to evaluat</w:t>
      </w:r>
      <w:r w:rsidR="0086144C">
        <w:rPr>
          <w:lang w:val="en-GB"/>
        </w:rPr>
        <w:t xml:space="preserve">e the possibilities to increase our capabilities and those of our consultants. Besides this we also want to permanently </w:t>
      </w:r>
      <w:r w:rsidR="00933AFE">
        <w:rPr>
          <w:lang w:val="en-GB"/>
        </w:rPr>
        <w:t>monitor</w:t>
      </w:r>
      <w:r w:rsidR="0086144C">
        <w:rPr>
          <w:lang w:val="en-GB"/>
        </w:rPr>
        <w:t xml:space="preserve"> the job satisfaction of our employees and your overall satisfaction in your collaboration with LACO. Therefore, this request is very important to us.</w:t>
      </w:r>
    </w:p>
    <w:p w14:paraId="46133F00" w14:textId="77777777" w:rsidR="00973963" w:rsidRDefault="0086144C" w:rsidP="00973963">
      <w:pPr>
        <w:tabs>
          <w:tab w:val="left" w:pos="142"/>
        </w:tabs>
        <w:spacing w:after="0"/>
        <w:rPr>
          <w:lang w:val="en-GB"/>
        </w:rPr>
      </w:pPr>
      <w:r>
        <w:rPr>
          <w:lang w:val="en-GB"/>
        </w:rPr>
        <w:t xml:space="preserve">Please also note that if you prefer a discussion </w:t>
      </w:r>
      <w:r w:rsidR="0008443A">
        <w:rPr>
          <w:lang w:val="en-GB"/>
        </w:rPr>
        <w:t>to deepen specific topics, LACO management is always available at your best convenience.</w:t>
      </w:r>
    </w:p>
    <w:p w14:paraId="6B64AEE6" w14:textId="360EE830" w:rsidR="002444B0" w:rsidRDefault="002444B0" w:rsidP="00973963">
      <w:pPr>
        <w:tabs>
          <w:tab w:val="left" w:pos="142"/>
        </w:tabs>
        <w:spacing w:after="0"/>
        <w:rPr>
          <w:lang w:val="en-GB"/>
        </w:rPr>
      </w:pPr>
    </w:p>
    <w:p w14:paraId="71D60C50" w14:textId="77777777" w:rsidR="008E7415" w:rsidRDefault="008E7415" w:rsidP="008E7415">
      <w:pPr>
        <w:tabs>
          <w:tab w:val="left" w:pos="142"/>
        </w:tabs>
        <w:spacing w:after="0"/>
        <w:rPr>
          <w:lang w:val="en-GB"/>
        </w:rPr>
      </w:pPr>
      <w:r>
        <w:rPr>
          <w:lang w:val="en-GB"/>
        </w:rPr>
        <w:t xml:space="preserve">As a </w:t>
      </w:r>
      <w:r w:rsidRPr="00933AFE">
        <w:rPr>
          <w:b/>
          <w:lang w:val="en-GB"/>
        </w:rPr>
        <w:t>consultant</w:t>
      </w:r>
      <w:r>
        <w:rPr>
          <w:lang w:val="en-GB"/>
        </w:rPr>
        <w:t xml:space="preserve"> you are striving for continuous improvement in the service you deliver to your customer.  We value the ownership you take to deliver excellent service and deliverables. Therefore, we invite you to reflect on your career evolution. The input from your customer on your performance on the mission is key for you and for LACO, to better support and guide you.</w:t>
      </w:r>
    </w:p>
    <w:p w14:paraId="74EE378D" w14:textId="77777777" w:rsidR="008E7415" w:rsidRDefault="008E7415" w:rsidP="00973963">
      <w:pPr>
        <w:tabs>
          <w:tab w:val="left" w:pos="142"/>
        </w:tabs>
        <w:spacing w:after="0"/>
        <w:rPr>
          <w:lang w:val="en-GB"/>
        </w:rPr>
      </w:pPr>
    </w:p>
    <w:p w14:paraId="1096ADD6" w14:textId="77777777" w:rsidR="002444B0" w:rsidRDefault="007D1DE3" w:rsidP="00973963">
      <w:pPr>
        <w:tabs>
          <w:tab w:val="left" w:pos="142"/>
        </w:tabs>
        <w:spacing w:after="0"/>
        <w:rPr>
          <w:lang w:val="en-GB"/>
        </w:rPr>
      </w:pPr>
      <w:r>
        <w:rPr>
          <w:lang w:val="en-GB"/>
        </w:rPr>
        <w:t xml:space="preserve">We invite you to take some time to reflect on the </w:t>
      </w:r>
      <w:r w:rsidR="0086144C">
        <w:rPr>
          <w:lang w:val="en-GB"/>
        </w:rPr>
        <w:t xml:space="preserve">questionnaire </w:t>
      </w:r>
      <w:r>
        <w:rPr>
          <w:lang w:val="en-GB"/>
        </w:rPr>
        <w:t>below.</w:t>
      </w:r>
    </w:p>
    <w:p w14:paraId="7F979D04" w14:textId="77777777" w:rsidR="007D1DE3" w:rsidRDefault="007D1DE3" w:rsidP="00973963">
      <w:pPr>
        <w:tabs>
          <w:tab w:val="left" w:pos="142"/>
        </w:tabs>
        <w:spacing w:after="0"/>
        <w:rPr>
          <w:lang w:val="en-GB"/>
        </w:rPr>
      </w:pPr>
    </w:p>
    <w:p w14:paraId="766F9E15" w14:textId="77777777" w:rsidR="00ED41A4" w:rsidRDefault="002444B0" w:rsidP="00973963">
      <w:pPr>
        <w:tabs>
          <w:tab w:val="left" w:pos="142"/>
        </w:tabs>
        <w:spacing w:after="0"/>
        <w:rPr>
          <w:lang w:val="en-GB"/>
        </w:rPr>
      </w:pPr>
      <w:r>
        <w:rPr>
          <w:lang w:val="en-GB"/>
        </w:rPr>
        <w:t xml:space="preserve">We appreciate utmost your </w:t>
      </w:r>
      <w:r w:rsidR="00933AFE">
        <w:rPr>
          <w:lang w:val="en-GB"/>
        </w:rPr>
        <w:t>feedback!</w:t>
      </w:r>
    </w:p>
    <w:p w14:paraId="331080BE" w14:textId="77777777" w:rsidR="002444B0" w:rsidRDefault="002444B0" w:rsidP="00973963">
      <w:pPr>
        <w:tabs>
          <w:tab w:val="left" w:pos="142"/>
        </w:tabs>
        <w:spacing w:after="0"/>
        <w:rPr>
          <w:lang w:val="en-GB"/>
        </w:rPr>
      </w:pPr>
    </w:p>
    <w:p w14:paraId="1B27CF45" w14:textId="77777777" w:rsidR="002444B0" w:rsidRDefault="002444B0" w:rsidP="00973963">
      <w:pPr>
        <w:tabs>
          <w:tab w:val="left" w:pos="142"/>
        </w:tabs>
        <w:spacing w:after="0"/>
        <w:rPr>
          <w:lang w:val="en-GB"/>
        </w:rPr>
      </w:pPr>
      <w:r>
        <w:rPr>
          <w:lang w:val="en-GB"/>
        </w:rPr>
        <w:t>Kind regards</w:t>
      </w:r>
    </w:p>
    <w:p w14:paraId="6147402A" w14:textId="77777777" w:rsidR="002444B0" w:rsidRDefault="002444B0" w:rsidP="00973963">
      <w:pPr>
        <w:tabs>
          <w:tab w:val="left" w:pos="142"/>
        </w:tabs>
        <w:spacing w:after="0"/>
        <w:rPr>
          <w:lang w:val="en-GB"/>
        </w:rPr>
      </w:pPr>
    </w:p>
    <w:p w14:paraId="05756AA5" w14:textId="77777777" w:rsidR="002444B0" w:rsidRDefault="002444B0" w:rsidP="00973963">
      <w:pPr>
        <w:tabs>
          <w:tab w:val="left" w:pos="142"/>
        </w:tabs>
        <w:spacing w:after="0"/>
        <w:rPr>
          <w:lang w:val="en-GB"/>
        </w:rPr>
      </w:pPr>
      <w:r>
        <w:rPr>
          <w:lang w:val="en-GB"/>
        </w:rPr>
        <w:t>LACO management</w:t>
      </w:r>
    </w:p>
    <w:p w14:paraId="0488F830" w14:textId="77777777" w:rsidR="00277478" w:rsidRPr="00973963" w:rsidRDefault="00277478" w:rsidP="00973963">
      <w:pPr>
        <w:tabs>
          <w:tab w:val="left" w:pos="142"/>
        </w:tabs>
        <w:spacing w:after="0"/>
        <w:rPr>
          <w:lang w:val="en-GB"/>
        </w:rPr>
      </w:pPr>
      <w:r w:rsidRPr="00277478">
        <w:rPr>
          <w:rFonts w:cs="Arial"/>
          <w:sz w:val="20"/>
          <w:szCs w:val="20"/>
          <w:lang w:val="en-G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88"/>
      </w:tblGrid>
      <w:tr w:rsidR="00277478" w:rsidRPr="00F15CAF" w14:paraId="25D3A511" w14:textId="77777777" w:rsidTr="00ED41A4">
        <w:tc>
          <w:tcPr>
            <w:tcW w:w="9288" w:type="dxa"/>
          </w:tcPr>
          <w:p w14:paraId="15A5FE6A" w14:textId="77777777" w:rsidR="00277478" w:rsidRPr="00277478" w:rsidRDefault="00277478" w:rsidP="00277478">
            <w:pPr>
              <w:tabs>
                <w:tab w:val="left" w:pos="6480"/>
              </w:tabs>
              <w:spacing w:after="0"/>
              <w:rPr>
                <w:rFonts w:asciiTheme="minorHAnsi" w:hAnsiTheme="minorHAnsi" w:cs="Arial"/>
                <w:b/>
                <w:sz w:val="16"/>
                <w:szCs w:val="16"/>
                <w:lang w:val="en-GB"/>
              </w:rPr>
            </w:pPr>
          </w:p>
          <w:p w14:paraId="1C1DEC18" w14:textId="77777777" w:rsidR="00277478" w:rsidRPr="00277478" w:rsidRDefault="00277478" w:rsidP="00277478">
            <w:pPr>
              <w:tabs>
                <w:tab w:val="left" w:pos="6480"/>
              </w:tabs>
              <w:spacing w:after="0"/>
              <w:rPr>
                <w:rFonts w:asciiTheme="minorHAnsi" w:hAnsiTheme="minorHAnsi" w:cs="Arial"/>
                <w:szCs w:val="18"/>
                <w:lang w:val="en-GB"/>
              </w:rPr>
            </w:pPr>
            <w:r w:rsidRPr="00604FEF">
              <w:rPr>
                <w:rFonts w:asciiTheme="minorHAnsi" w:hAnsiTheme="minorHAnsi" w:cs="Arial"/>
                <w:b/>
                <w:sz w:val="20"/>
                <w:szCs w:val="20"/>
                <w:lang w:val="en-GB"/>
              </w:rPr>
              <w:t>Name of the consultant</w:t>
            </w:r>
            <w:r w:rsidRPr="00277478">
              <w:rPr>
                <w:rFonts w:asciiTheme="minorHAnsi" w:hAnsiTheme="minorHAnsi" w:cs="Arial"/>
                <w:b/>
                <w:i/>
                <w:szCs w:val="18"/>
                <w:lang w:val="en-GB"/>
              </w:rPr>
              <w:t xml:space="preserve">: </w:t>
            </w:r>
            <w:r w:rsidRPr="00277478">
              <w:rPr>
                <w:rFonts w:asciiTheme="minorHAnsi" w:hAnsiTheme="minorHAnsi" w:cs="Arial"/>
                <w:szCs w:val="18"/>
                <w:lang w:val="nl-BE"/>
              </w:rPr>
              <w:fldChar w:fldCharType="begin">
                <w:ffData>
                  <w:name w:val="Text1"/>
                  <w:enabled/>
                  <w:calcOnExit w:val="0"/>
                  <w:textInput/>
                </w:ffData>
              </w:fldChar>
            </w:r>
            <w:bookmarkStart w:id="1" w:name="Text1"/>
            <w:r w:rsidRPr="00277478">
              <w:rPr>
                <w:rFonts w:asciiTheme="minorHAnsi" w:hAnsiTheme="minorHAnsi" w:cs="Arial"/>
                <w:szCs w:val="18"/>
                <w:lang w:val="en-GB"/>
              </w:rPr>
              <w:instrText xml:space="preserve"> FORMTEXT </w:instrText>
            </w:r>
            <w:r w:rsidRPr="00277478">
              <w:rPr>
                <w:rFonts w:asciiTheme="minorHAnsi" w:hAnsiTheme="minorHAnsi" w:cs="Arial"/>
                <w:szCs w:val="18"/>
                <w:lang w:val="nl-BE"/>
              </w:rPr>
            </w:r>
            <w:r w:rsidRPr="00277478">
              <w:rPr>
                <w:rFonts w:asciiTheme="minorHAnsi" w:hAnsiTheme="minorHAnsi" w:cs="Arial"/>
                <w:szCs w:val="18"/>
                <w:lang w:val="nl-BE"/>
              </w:rPr>
              <w:fldChar w:fldCharType="separate"/>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szCs w:val="18"/>
                <w:lang w:val="nl-BE"/>
              </w:rPr>
              <w:fldChar w:fldCharType="end"/>
            </w:r>
            <w:bookmarkEnd w:id="1"/>
            <w:r w:rsidRPr="00277478">
              <w:rPr>
                <w:rFonts w:asciiTheme="minorHAnsi" w:hAnsiTheme="minorHAnsi" w:cs="Arial"/>
                <w:szCs w:val="18"/>
                <w:lang w:val="en-GB"/>
              </w:rPr>
              <w:t xml:space="preserve"> </w:t>
            </w:r>
            <w:r w:rsidRPr="00277478">
              <w:rPr>
                <w:rFonts w:asciiTheme="minorHAnsi" w:hAnsiTheme="minorHAnsi" w:cs="Arial"/>
                <w:szCs w:val="18"/>
                <w:lang w:val="nl-BE"/>
              </w:rPr>
              <w:fldChar w:fldCharType="begin">
                <w:ffData>
                  <w:name w:val="Text2"/>
                  <w:enabled/>
                  <w:calcOnExit w:val="0"/>
                  <w:textInput/>
                </w:ffData>
              </w:fldChar>
            </w:r>
            <w:bookmarkStart w:id="2" w:name="Text2"/>
            <w:r w:rsidRPr="00277478">
              <w:rPr>
                <w:rFonts w:asciiTheme="minorHAnsi" w:hAnsiTheme="minorHAnsi" w:cs="Arial"/>
                <w:szCs w:val="18"/>
                <w:lang w:val="en-GB"/>
              </w:rPr>
              <w:instrText xml:space="preserve"> FORMTEXT </w:instrText>
            </w:r>
            <w:r w:rsidRPr="00277478">
              <w:rPr>
                <w:rFonts w:asciiTheme="minorHAnsi" w:hAnsiTheme="minorHAnsi" w:cs="Arial"/>
                <w:szCs w:val="18"/>
                <w:lang w:val="nl-BE"/>
              </w:rPr>
            </w:r>
            <w:r w:rsidRPr="00277478">
              <w:rPr>
                <w:rFonts w:asciiTheme="minorHAnsi" w:hAnsiTheme="minorHAnsi" w:cs="Arial"/>
                <w:szCs w:val="18"/>
                <w:lang w:val="nl-BE"/>
              </w:rPr>
              <w:fldChar w:fldCharType="separate"/>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szCs w:val="18"/>
                <w:lang w:val="nl-BE"/>
              </w:rPr>
              <w:fldChar w:fldCharType="end"/>
            </w:r>
            <w:bookmarkEnd w:id="2"/>
            <w:r w:rsidRPr="00277478">
              <w:rPr>
                <w:rFonts w:asciiTheme="minorHAnsi" w:hAnsiTheme="minorHAnsi" w:cs="Arial"/>
                <w:szCs w:val="18"/>
                <w:lang w:val="en-GB"/>
              </w:rPr>
              <w:tab/>
            </w:r>
            <w:r w:rsidRPr="00604FEF">
              <w:rPr>
                <w:rFonts w:asciiTheme="minorHAnsi" w:hAnsiTheme="minorHAnsi" w:cs="Arial"/>
                <w:b/>
                <w:sz w:val="20"/>
                <w:szCs w:val="20"/>
                <w:lang w:val="en-GB"/>
              </w:rPr>
              <w:t>Date:</w:t>
            </w:r>
            <w:r w:rsidRPr="00277478">
              <w:rPr>
                <w:rFonts w:asciiTheme="minorHAnsi" w:hAnsiTheme="minorHAnsi" w:cs="Arial"/>
                <w:b/>
                <w:szCs w:val="18"/>
                <w:lang w:val="en-GB"/>
              </w:rPr>
              <w:t xml:space="preserve"> </w:t>
            </w:r>
            <w:r w:rsidRPr="00277478">
              <w:rPr>
                <w:rFonts w:asciiTheme="minorHAnsi" w:hAnsiTheme="minorHAnsi" w:cs="Arial"/>
                <w:szCs w:val="18"/>
                <w:lang w:val="nl-BE"/>
              </w:rPr>
              <w:fldChar w:fldCharType="begin">
                <w:ffData>
                  <w:name w:val="Text2"/>
                  <w:enabled/>
                  <w:calcOnExit w:val="0"/>
                  <w:textInput/>
                </w:ffData>
              </w:fldChar>
            </w:r>
            <w:r w:rsidRPr="00277478">
              <w:rPr>
                <w:rFonts w:asciiTheme="minorHAnsi" w:hAnsiTheme="minorHAnsi" w:cs="Arial"/>
                <w:szCs w:val="18"/>
                <w:lang w:val="en-GB"/>
              </w:rPr>
              <w:instrText xml:space="preserve"> FORMTEXT </w:instrText>
            </w:r>
            <w:r w:rsidRPr="00277478">
              <w:rPr>
                <w:rFonts w:asciiTheme="minorHAnsi" w:hAnsiTheme="minorHAnsi" w:cs="Arial"/>
                <w:szCs w:val="18"/>
                <w:lang w:val="nl-BE"/>
              </w:rPr>
            </w:r>
            <w:r w:rsidRPr="00277478">
              <w:rPr>
                <w:rFonts w:asciiTheme="minorHAnsi" w:hAnsiTheme="minorHAnsi" w:cs="Arial"/>
                <w:szCs w:val="18"/>
                <w:lang w:val="nl-BE"/>
              </w:rPr>
              <w:fldChar w:fldCharType="separate"/>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szCs w:val="18"/>
                <w:lang w:val="nl-BE"/>
              </w:rPr>
              <w:fldChar w:fldCharType="end"/>
            </w:r>
          </w:p>
          <w:p w14:paraId="42F7286A" w14:textId="77777777" w:rsidR="00277478" w:rsidRPr="00277478" w:rsidRDefault="00277478" w:rsidP="00277478">
            <w:pPr>
              <w:tabs>
                <w:tab w:val="left" w:pos="6480"/>
              </w:tabs>
              <w:spacing w:after="0"/>
              <w:rPr>
                <w:rFonts w:asciiTheme="minorHAnsi" w:hAnsiTheme="minorHAnsi" w:cs="Arial"/>
                <w:szCs w:val="18"/>
                <w:lang w:val="en-GB"/>
              </w:rPr>
            </w:pPr>
          </w:p>
          <w:p w14:paraId="1ED6403A" w14:textId="77777777" w:rsidR="00277478" w:rsidRPr="00604FEF" w:rsidRDefault="00277478" w:rsidP="00277478">
            <w:pPr>
              <w:tabs>
                <w:tab w:val="left" w:pos="7200"/>
              </w:tabs>
              <w:spacing w:after="0"/>
              <w:rPr>
                <w:rFonts w:asciiTheme="minorHAnsi" w:hAnsiTheme="minorHAnsi" w:cs="Arial"/>
                <w:szCs w:val="18"/>
                <w:lang w:val="en-GB"/>
              </w:rPr>
            </w:pPr>
            <w:r w:rsidRPr="00604FEF">
              <w:rPr>
                <w:rFonts w:asciiTheme="minorHAnsi" w:hAnsiTheme="minorHAnsi" w:cs="Arial"/>
                <w:b/>
                <w:sz w:val="20"/>
                <w:szCs w:val="20"/>
                <w:lang w:val="en-GB"/>
              </w:rPr>
              <w:t xml:space="preserve">Customer </w:t>
            </w:r>
            <w:r w:rsidR="00604FEF">
              <w:rPr>
                <w:rFonts w:asciiTheme="minorHAnsi" w:hAnsiTheme="minorHAnsi" w:cs="Arial"/>
                <w:b/>
                <w:sz w:val="20"/>
                <w:szCs w:val="20"/>
                <w:lang w:val="en-GB"/>
              </w:rPr>
              <w:t>/ D</w:t>
            </w:r>
            <w:r w:rsidRPr="00604FEF">
              <w:rPr>
                <w:rFonts w:asciiTheme="minorHAnsi" w:hAnsiTheme="minorHAnsi" w:cs="Arial"/>
                <w:b/>
                <w:sz w:val="20"/>
                <w:szCs w:val="20"/>
                <w:lang w:val="en-GB"/>
              </w:rPr>
              <w:t>epartment:</w:t>
            </w:r>
            <w:r w:rsidRPr="00277478">
              <w:rPr>
                <w:rFonts w:asciiTheme="minorHAnsi" w:hAnsiTheme="minorHAnsi" w:cs="Arial"/>
                <w:b/>
                <w:szCs w:val="18"/>
                <w:lang w:val="en-GB"/>
              </w:rPr>
              <w:t xml:space="preserve"> </w:t>
            </w:r>
            <w:r w:rsidRPr="00277478">
              <w:rPr>
                <w:rFonts w:asciiTheme="minorHAnsi" w:hAnsiTheme="minorHAnsi" w:cs="Arial"/>
                <w:szCs w:val="18"/>
                <w:lang w:val="nl-BE"/>
              </w:rPr>
              <w:fldChar w:fldCharType="begin">
                <w:ffData>
                  <w:name w:val="Text2"/>
                  <w:enabled/>
                  <w:calcOnExit w:val="0"/>
                  <w:textInput/>
                </w:ffData>
              </w:fldChar>
            </w:r>
            <w:r w:rsidRPr="00277478">
              <w:rPr>
                <w:rFonts w:asciiTheme="minorHAnsi" w:hAnsiTheme="minorHAnsi" w:cs="Arial"/>
                <w:szCs w:val="18"/>
                <w:lang w:val="en-GB"/>
              </w:rPr>
              <w:instrText xml:space="preserve"> FORMTEXT </w:instrText>
            </w:r>
            <w:r w:rsidRPr="00277478">
              <w:rPr>
                <w:rFonts w:asciiTheme="minorHAnsi" w:hAnsiTheme="minorHAnsi" w:cs="Arial"/>
                <w:szCs w:val="18"/>
                <w:lang w:val="nl-BE"/>
              </w:rPr>
            </w:r>
            <w:r w:rsidRPr="00277478">
              <w:rPr>
                <w:rFonts w:asciiTheme="minorHAnsi" w:hAnsiTheme="minorHAnsi" w:cs="Arial"/>
                <w:szCs w:val="18"/>
                <w:lang w:val="nl-BE"/>
              </w:rPr>
              <w:fldChar w:fldCharType="separate"/>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szCs w:val="18"/>
                <w:lang w:val="nl-BE"/>
              </w:rPr>
              <w:fldChar w:fldCharType="end"/>
            </w:r>
          </w:p>
          <w:p w14:paraId="1C6AC31F" w14:textId="77777777" w:rsidR="00277478" w:rsidRPr="00277478" w:rsidRDefault="00277478" w:rsidP="00277478">
            <w:pPr>
              <w:tabs>
                <w:tab w:val="left" w:pos="7200"/>
              </w:tabs>
              <w:spacing w:after="0"/>
              <w:rPr>
                <w:rFonts w:asciiTheme="minorHAnsi" w:hAnsiTheme="minorHAnsi" w:cs="Arial"/>
                <w:b/>
                <w:szCs w:val="18"/>
                <w:lang w:val="en-GB"/>
              </w:rPr>
            </w:pPr>
          </w:p>
          <w:p w14:paraId="46CC2BC4" w14:textId="77777777" w:rsidR="00277478" w:rsidRPr="00277478" w:rsidRDefault="00277478" w:rsidP="00277478">
            <w:pPr>
              <w:tabs>
                <w:tab w:val="left" w:pos="7200"/>
              </w:tabs>
              <w:spacing w:after="0"/>
              <w:rPr>
                <w:rFonts w:asciiTheme="minorHAnsi" w:hAnsiTheme="minorHAnsi" w:cs="Arial"/>
                <w:b/>
                <w:szCs w:val="18"/>
                <w:lang w:val="en-GB"/>
              </w:rPr>
            </w:pPr>
            <w:r w:rsidRPr="00604FEF">
              <w:rPr>
                <w:rFonts w:asciiTheme="minorHAnsi" w:hAnsiTheme="minorHAnsi" w:cs="Arial"/>
                <w:b/>
                <w:sz w:val="20"/>
                <w:szCs w:val="20"/>
                <w:lang w:val="en-GB"/>
              </w:rPr>
              <w:t xml:space="preserve">Name </w:t>
            </w:r>
            <w:r w:rsidR="00604FEF">
              <w:rPr>
                <w:rFonts w:asciiTheme="minorHAnsi" w:hAnsiTheme="minorHAnsi" w:cs="Arial"/>
                <w:b/>
                <w:sz w:val="20"/>
                <w:szCs w:val="20"/>
                <w:lang w:val="en-GB"/>
              </w:rPr>
              <w:t>and</w:t>
            </w:r>
            <w:r w:rsidRPr="00604FEF">
              <w:rPr>
                <w:rFonts w:asciiTheme="minorHAnsi" w:hAnsiTheme="minorHAnsi" w:cs="Arial"/>
                <w:b/>
                <w:sz w:val="20"/>
                <w:szCs w:val="20"/>
                <w:lang w:val="en-GB"/>
              </w:rPr>
              <w:t xml:space="preserve"> function of the Mission Owner at the customer:</w:t>
            </w:r>
            <w:r w:rsidRPr="00277478">
              <w:rPr>
                <w:rFonts w:asciiTheme="minorHAnsi" w:hAnsiTheme="minorHAnsi" w:cs="Arial"/>
                <w:b/>
                <w:szCs w:val="18"/>
                <w:lang w:val="en-GB"/>
              </w:rPr>
              <w:t xml:space="preserve"> </w:t>
            </w:r>
            <w:r w:rsidRPr="00277478">
              <w:rPr>
                <w:rFonts w:asciiTheme="minorHAnsi" w:hAnsiTheme="minorHAnsi" w:cs="Arial"/>
                <w:szCs w:val="18"/>
                <w:lang w:val="nl-BE"/>
              </w:rPr>
              <w:fldChar w:fldCharType="begin">
                <w:ffData>
                  <w:name w:val="Text2"/>
                  <w:enabled/>
                  <w:calcOnExit w:val="0"/>
                  <w:textInput/>
                </w:ffData>
              </w:fldChar>
            </w:r>
            <w:r w:rsidRPr="00277478">
              <w:rPr>
                <w:rFonts w:asciiTheme="minorHAnsi" w:hAnsiTheme="minorHAnsi" w:cs="Arial"/>
                <w:szCs w:val="18"/>
                <w:lang w:val="en-GB"/>
              </w:rPr>
              <w:instrText xml:space="preserve"> FORMTEXT </w:instrText>
            </w:r>
            <w:r w:rsidRPr="00277478">
              <w:rPr>
                <w:rFonts w:asciiTheme="minorHAnsi" w:hAnsiTheme="minorHAnsi" w:cs="Arial"/>
                <w:szCs w:val="18"/>
                <w:lang w:val="nl-BE"/>
              </w:rPr>
            </w:r>
            <w:r w:rsidRPr="00277478">
              <w:rPr>
                <w:rFonts w:asciiTheme="minorHAnsi" w:hAnsiTheme="minorHAnsi" w:cs="Arial"/>
                <w:szCs w:val="18"/>
                <w:lang w:val="nl-BE"/>
              </w:rPr>
              <w:fldChar w:fldCharType="separate"/>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szCs w:val="18"/>
                <w:lang w:val="nl-BE"/>
              </w:rPr>
              <w:fldChar w:fldCharType="end"/>
            </w:r>
          </w:p>
          <w:p w14:paraId="21B7DE30" w14:textId="77777777" w:rsidR="00277478" w:rsidRPr="00277478" w:rsidRDefault="00277478" w:rsidP="00277478">
            <w:pPr>
              <w:tabs>
                <w:tab w:val="left" w:pos="7200"/>
              </w:tabs>
              <w:spacing w:after="0"/>
              <w:rPr>
                <w:rFonts w:cs="Arial"/>
                <w:sz w:val="16"/>
                <w:szCs w:val="16"/>
                <w:lang w:val="en-GB"/>
              </w:rPr>
            </w:pPr>
          </w:p>
        </w:tc>
      </w:tr>
    </w:tbl>
    <w:p w14:paraId="4370378C" w14:textId="77777777" w:rsidR="00277478" w:rsidRPr="00277478" w:rsidRDefault="00277478" w:rsidP="00277478">
      <w:pPr>
        <w:tabs>
          <w:tab w:val="left" w:pos="1080"/>
          <w:tab w:val="left" w:pos="1530"/>
          <w:tab w:val="left" w:pos="7380"/>
        </w:tabs>
        <w:spacing w:after="0"/>
        <w:ind w:right="-108"/>
        <w:rPr>
          <w:rFonts w:cs="Arial"/>
          <w:sz w:val="16"/>
          <w:szCs w:val="1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88"/>
      </w:tblGrid>
      <w:tr w:rsidR="00277478" w:rsidRPr="00277478" w14:paraId="2D35AF01" w14:textId="77777777" w:rsidTr="00ED41A4">
        <w:tc>
          <w:tcPr>
            <w:tcW w:w="9288" w:type="dxa"/>
          </w:tcPr>
          <w:p w14:paraId="430FBC71" w14:textId="77777777" w:rsidR="00277478" w:rsidRPr="00604FEF" w:rsidRDefault="00277478" w:rsidP="00277478">
            <w:pPr>
              <w:tabs>
                <w:tab w:val="left" w:pos="6480"/>
              </w:tabs>
              <w:spacing w:after="0"/>
              <w:rPr>
                <w:rFonts w:asciiTheme="minorHAnsi" w:hAnsiTheme="minorHAnsi" w:cs="Arial"/>
                <w:b/>
                <w:sz w:val="16"/>
                <w:szCs w:val="16"/>
                <w:lang w:val="en-GB"/>
              </w:rPr>
            </w:pPr>
          </w:p>
          <w:p w14:paraId="4DBD18EF" w14:textId="77777777" w:rsidR="00277478" w:rsidRPr="00277478" w:rsidRDefault="00277478" w:rsidP="00277478">
            <w:pPr>
              <w:tabs>
                <w:tab w:val="left" w:pos="6480"/>
              </w:tabs>
              <w:spacing w:after="0"/>
              <w:rPr>
                <w:rFonts w:asciiTheme="minorHAnsi" w:hAnsiTheme="minorHAnsi" w:cs="Arial"/>
                <w:sz w:val="16"/>
                <w:szCs w:val="16"/>
              </w:rPr>
            </w:pPr>
            <w:r w:rsidRPr="00604FEF">
              <w:rPr>
                <w:rFonts w:asciiTheme="minorHAnsi" w:hAnsiTheme="minorHAnsi" w:cs="Arial"/>
                <w:b/>
                <w:sz w:val="20"/>
                <w:szCs w:val="20"/>
              </w:rPr>
              <w:t xml:space="preserve">Mission </w:t>
            </w:r>
            <w:proofErr w:type="spellStart"/>
            <w:r w:rsidRPr="00604FEF">
              <w:rPr>
                <w:rFonts w:asciiTheme="minorHAnsi" w:hAnsiTheme="minorHAnsi" w:cs="Arial"/>
                <w:b/>
                <w:sz w:val="20"/>
                <w:szCs w:val="20"/>
              </w:rPr>
              <w:t>description</w:t>
            </w:r>
            <w:proofErr w:type="spellEnd"/>
            <w:r w:rsidRPr="00277478">
              <w:rPr>
                <w:rFonts w:asciiTheme="minorHAnsi" w:hAnsiTheme="minorHAnsi" w:cs="Arial"/>
                <w:b/>
                <w:i/>
                <w:sz w:val="16"/>
                <w:szCs w:val="16"/>
              </w:rPr>
              <w:t xml:space="preserve">: </w:t>
            </w:r>
            <w:r w:rsidRPr="00277478">
              <w:rPr>
                <w:rFonts w:asciiTheme="minorHAnsi" w:hAnsiTheme="minorHAnsi" w:cs="Arial"/>
                <w:sz w:val="16"/>
                <w:szCs w:val="16"/>
                <w:lang w:val="nl-BE"/>
              </w:rPr>
              <w:fldChar w:fldCharType="begin">
                <w:ffData>
                  <w:name w:val="Text1"/>
                  <w:enabled/>
                  <w:calcOnExit w:val="0"/>
                  <w:textInput/>
                </w:ffData>
              </w:fldChar>
            </w:r>
            <w:r w:rsidRPr="00277478">
              <w:rPr>
                <w:rFonts w:asciiTheme="minorHAnsi" w:hAnsiTheme="minorHAnsi" w:cs="Arial"/>
                <w:sz w:val="16"/>
                <w:szCs w:val="16"/>
              </w:rPr>
              <w:instrText xml:space="preserve"> FORMTEXT </w:instrText>
            </w:r>
            <w:r w:rsidRPr="00277478">
              <w:rPr>
                <w:rFonts w:asciiTheme="minorHAnsi" w:hAnsiTheme="minorHAnsi" w:cs="Arial"/>
                <w:sz w:val="16"/>
                <w:szCs w:val="16"/>
                <w:lang w:val="nl-BE"/>
              </w:rPr>
            </w:r>
            <w:r w:rsidRPr="00277478">
              <w:rPr>
                <w:rFonts w:asciiTheme="minorHAnsi" w:hAnsiTheme="minorHAnsi" w:cs="Arial"/>
                <w:sz w:val="16"/>
                <w:szCs w:val="16"/>
                <w:lang w:val="nl-BE"/>
              </w:rPr>
              <w:fldChar w:fldCharType="separate"/>
            </w:r>
            <w:r w:rsidRPr="00277478">
              <w:rPr>
                <w:rFonts w:asciiTheme="minorHAnsi" w:hAnsiTheme="minorHAnsi" w:cs="Arial"/>
                <w:noProof/>
                <w:sz w:val="16"/>
                <w:szCs w:val="16"/>
                <w:lang w:val="nl-BE"/>
              </w:rPr>
              <w:t> </w:t>
            </w:r>
            <w:r w:rsidRPr="00277478">
              <w:rPr>
                <w:rFonts w:asciiTheme="minorHAnsi" w:hAnsiTheme="minorHAnsi" w:cs="Arial"/>
                <w:noProof/>
                <w:sz w:val="16"/>
                <w:szCs w:val="16"/>
                <w:lang w:val="nl-BE"/>
              </w:rPr>
              <w:t> </w:t>
            </w:r>
            <w:r w:rsidRPr="00277478">
              <w:rPr>
                <w:rFonts w:asciiTheme="minorHAnsi" w:hAnsiTheme="minorHAnsi" w:cs="Arial"/>
                <w:noProof/>
                <w:sz w:val="16"/>
                <w:szCs w:val="16"/>
                <w:lang w:val="nl-BE"/>
              </w:rPr>
              <w:t> </w:t>
            </w:r>
            <w:r w:rsidRPr="00277478">
              <w:rPr>
                <w:rFonts w:asciiTheme="minorHAnsi" w:hAnsiTheme="minorHAnsi" w:cs="Arial"/>
                <w:noProof/>
                <w:sz w:val="16"/>
                <w:szCs w:val="16"/>
                <w:lang w:val="nl-BE"/>
              </w:rPr>
              <w:t> </w:t>
            </w:r>
            <w:r w:rsidRPr="00277478">
              <w:rPr>
                <w:rFonts w:asciiTheme="minorHAnsi" w:hAnsiTheme="minorHAnsi" w:cs="Arial"/>
                <w:noProof/>
                <w:sz w:val="16"/>
                <w:szCs w:val="16"/>
                <w:lang w:val="nl-BE"/>
              </w:rPr>
              <w:t> </w:t>
            </w:r>
            <w:r w:rsidRPr="00277478">
              <w:rPr>
                <w:rFonts w:asciiTheme="minorHAnsi" w:hAnsiTheme="minorHAnsi" w:cs="Arial"/>
                <w:sz w:val="16"/>
                <w:szCs w:val="16"/>
                <w:lang w:val="nl-BE"/>
              </w:rPr>
              <w:fldChar w:fldCharType="end"/>
            </w:r>
          </w:p>
          <w:p w14:paraId="6A727984" w14:textId="77777777" w:rsidR="00277478" w:rsidRPr="00277478" w:rsidRDefault="00277478" w:rsidP="00277478">
            <w:pPr>
              <w:tabs>
                <w:tab w:val="left" w:pos="7200"/>
              </w:tabs>
              <w:spacing w:after="0"/>
              <w:rPr>
                <w:rFonts w:asciiTheme="minorHAnsi" w:hAnsiTheme="minorHAnsi" w:cs="Arial"/>
                <w:sz w:val="16"/>
                <w:szCs w:val="16"/>
              </w:rPr>
            </w:pPr>
          </w:p>
          <w:p w14:paraId="44AC9DFC" w14:textId="77777777" w:rsidR="00277478" w:rsidRPr="00277478" w:rsidRDefault="00277478" w:rsidP="00277478">
            <w:pPr>
              <w:tabs>
                <w:tab w:val="left" w:pos="7200"/>
              </w:tabs>
              <w:spacing w:after="0"/>
              <w:rPr>
                <w:rFonts w:cs="Arial"/>
                <w:sz w:val="16"/>
                <w:szCs w:val="16"/>
              </w:rPr>
            </w:pPr>
          </w:p>
        </w:tc>
      </w:tr>
    </w:tbl>
    <w:p w14:paraId="7F8786C3" w14:textId="77777777" w:rsidR="00277478" w:rsidRPr="00277478" w:rsidRDefault="00277478" w:rsidP="00277478">
      <w:pPr>
        <w:tabs>
          <w:tab w:val="left" w:pos="1080"/>
          <w:tab w:val="left" w:pos="1530"/>
          <w:tab w:val="left" w:pos="7380"/>
        </w:tabs>
        <w:spacing w:after="0"/>
        <w:ind w:right="-108"/>
        <w:rPr>
          <w:rFonts w:cs="Arial"/>
          <w:sz w:val="16"/>
          <w:szCs w:val="16"/>
          <w:lang w:val="nl-BE"/>
        </w:rPr>
      </w:pPr>
    </w:p>
    <w:tbl>
      <w:tblPr>
        <w:tblW w:w="0" w:type="auto"/>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2628"/>
        <w:gridCol w:w="540"/>
        <w:gridCol w:w="540"/>
        <w:gridCol w:w="540"/>
        <w:gridCol w:w="413"/>
        <w:gridCol w:w="127"/>
        <w:gridCol w:w="540"/>
        <w:gridCol w:w="3994"/>
      </w:tblGrid>
      <w:tr w:rsidR="00277478" w:rsidRPr="00277478" w14:paraId="6517DADA" w14:textId="77777777" w:rsidTr="00277478">
        <w:trPr>
          <w:trHeight w:val="255"/>
        </w:trPr>
        <w:tc>
          <w:tcPr>
            <w:tcW w:w="9322" w:type="dxa"/>
            <w:gridSpan w:val="8"/>
            <w:tcBorders>
              <w:bottom w:val="nil"/>
            </w:tcBorders>
          </w:tcPr>
          <w:p w14:paraId="0D49D909" w14:textId="77777777" w:rsidR="00277478" w:rsidRPr="00604FEF" w:rsidRDefault="00277478" w:rsidP="00277478">
            <w:pPr>
              <w:tabs>
                <w:tab w:val="left" w:pos="1440"/>
                <w:tab w:val="left" w:pos="7380"/>
              </w:tabs>
              <w:spacing w:before="120" w:after="0"/>
              <w:rPr>
                <w:rFonts w:cs="Arial"/>
                <w:b/>
                <w:sz w:val="20"/>
                <w:szCs w:val="20"/>
              </w:rPr>
            </w:pPr>
            <w:proofErr w:type="spellStart"/>
            <w:r w:rsidRPr="00604FEF">
              <w:rPr>
                <w:rFonts w:cs="Arial"/>
                <w:b/>
                <w:sz w:val="20"/>
                <w:szCs w:val="20"/>
              </w:rPr>
              <w:t>Appreciation</w:t>
            </w:r>
            <w:proofErr w:type="spellEnd"/>
          </w:p>
        </w:tc>
      </w:tr>
      <w:tr w:rsidR="00277478" w:rsidRPr="00F15CAF" w14:paraId="335935B0" w14:textId="77777777" w:rsidTr="00277478">
        <w:tc>
          <w:tcPr>
            <w:tcW w:w="4661" w:type="dxa"/>
            <w:gridSpan w:val="5"/>
            <w:tcBorders>
              <w:top w:val="nil"/>
              <w:bottom w:val="single" w:sz="4" w:space="0" w:color="auto"/>
              <w:right w:val="nil"/>
            </w:tcBorders>
          </w:tcPr>
          <w:p w14:paraId="5F33B9F4" w14:textId="77777777" w:rsidR="00277478" w:rsidRPr="00277478" w:rsidRDefault="00277478" w:rsidP="00277478">
            <w:pPr>
              <w:tabs>
                <w:tab w:val="left" w:pos="1080"/>
                <w:tab w:val="left" w:pos="7380"/>
              </w:tabs>
              <w:spacing w:after="0"/>
              <w:ind w:right="-108"/>
              <w:rPr>
                <w:rFonts w:cs="Arial"/>
                <w:i/>
                <w:sz w:val="16"/>
                <w:szCs w:val="16"/>
                <w:lang w:val="en-GB"/>
              </w:rPr>
            </w:pPr>
            <w:r w:rsidRPr="00277478">
              <w:rPr>
                <w:rFonts w:cs="Arial"/>
                <w:i/>
                <w:sz w:val="16"/>
                <w:szCs w:val="16"/>
                <w:lang w:val="en-GB"/>
              </w:rPr>
              <w:t>+</w:t>
            </w:r>
            <w:proofErr w:type="gramStart"/>
            <w:r w:rsidRPr="00277478">
              <w:rPr>
                <w:rFonts w:cs="Arial"/>
                <w:i/>
                <w:sz w:val="16"/>
                <w:szCs w:val="16"/>
                <w:lang w:val="en-GB"/>
              </w:rPr>
              <w:t>+ :</w:t>
            </w:r>
            <w:proofErr w:type="gramEnd"/>
            <w:r w:rsidRPr="00277478">
              <w:rPr>
                <w:rFonts w:cs="Arial"/>
                <w:i/>
                <w:sz w:val="16"/>
                <w:szCs w:val="16"/>
                <w:lang w:val="en-GB"/>
              </w:rPr>
              <w:t xml:space="preserve"> </w:t>
            </w:r>
            <w:r w:rsidRPr="00277478">
              <w:rPr>
                <w:rFonts w:cs="Arial"/>
                <w:i/>
                <w:sz w:val="16"/>
                <w:szCs w:val="16"/>
                <w:lang w:val="en-GB"/>
              </w:rPr>
              <w:tab/>
              <w:t>outstanding</w:t>
            </w:r>
          </w:p>
          <w:p w14:paraId="5E71C0E5" w14:textId="77777777" w:rsidR="00277478" w:rsidRPr="00277478" w:rsidRDefault="00277478" w:rsidP="00277478">
            <w:pPr>
              <w:tabs>
                <w:tab w:val="left" w:pos="1080"/>
                <w:tab w:val="left" w:pos="1620"/>
                <w:tab w:val="left" w:pos="7380"/>
              </w:tabs>
              <w:spacing w:after="0"/>
              <w:rPr>
                <w:rFonts w:cs="Arial"/>
                <w:i/>
                <w:sz w:val="16"/>
                <w:szCs w:val="16"/>
                <w:lang w:val="en-GB"/>
              </w:rPr>
            </w:pPr>
            <w:proofErr w:type="gramStart"/>
            <w:r w:rsidRPr="00277478">
              <w:rPr>
                <w:rFonts w:cs="Arial"/>
                <w:i/>
                <w:sz w:val="16"/>
                <w:szCs w:val="16"/>
                <w:lang w:val="en-GB"/>
              </w:rPr>
              <w:t>+ :</w:t>
            </w:r>
            <w:proofErr w:type="gramEnd"/>
            <w:r w:rsidRPr="00277478">
              <w:rPr>
                <w:rFonts w:cs="Arial"/>
                <w:i/>
                <w:sz w:val="16"/>
                <w:szCs w:val="16"/>
                <w:lang w:val="en-GB"/>
              </w:rPr>
              <w:t xml:space="preserve"> </w:t>
            </w:r>
            <w:r w:rsidRPr="00277478">
              <w:rPr>
                <w:rFonts w:cs="Arial"/>
                <w:i/>
                <w:sz w:val="16"/>
                <w:szCs w:val="16"/>
                <w:lang w:val="en-GB"/>
              </w:rPr>
              <w:tab/>
              <w:t>exceed expectations</w:t>
            </w:r>
          </w:p>
          <w:p w14:paraId="4D0209AD" w14:textId="77777777" w:rsidR="00277478" w:rsidRPr="00277478" w:rsidRDefault="00277478" w:rsidP="00277478">
            <w:pPr>
              <w:tabs>
                <w:tab w:val="left" w:pos="1080"/>
                <w:tab w:val="left" w:pos="1620"/>
                <w:tab w:val="left" w:pos="7380"/>
              </w:tabs>
              <w:spacing w:after="0"/>
              <w:rPr>
                <w:rFonts w:cs="Arial"/>
                <w:i/>
                <w:sz w:val="16"/>
                <w:szCs w:val="16"/>
                <w:lang w:val="en-GB"/>
              </w:rPr>
            </w:pPr>
            <w:r w:rsidRPr="00277478">
              <w:rPr>
                <w:rFonts w:cs="Arial"/>
                <w:i/>
                <w:sz w:val="16"/>
                <w:szCs w:val="16"/>
                <w:lang w:val="en-GB"/>
              </w:rPr>
              <w:t>= :</w:t>
            </w:r>
            <w:r w:rsidRPr="00277478">
              <w:rPr>
                <w:rFonts w:cs="Arial"/>
                <w:i/>
                <w:sz w:val="16"/>
                <w:szCs w:val="16"/>
                <w:lang w:val="en-GB"/>
              </w:rPr>
              <w:tab/>
              <w:t>meet expectations</w:t>
            </w:r>
          </w:p>
        </w:tc>
        <w:tc>
          <w:tcPr>
            <w:tcW w:w="4661" w:type="dxa"/>
            <w:gridSpan w:val="3"/>
            <w:tcBorders>
              <w:top w:val="nil"/>
              <w:left w:val="nil"/>
              <w:bottom w:val="single" w:sz="4" w:space="0" w:color="auto"/>
            </w:tcBorders>
          </w:tcPr>
          <w:p w14:paraId="623A0EAF" w14:textId="77777777" w:rsidR="00277478" w:rsidRPr="00277478" w:rsidRDefault="00277478" w:rsidP="00277478">
            <w:pPr>
              <w:tabs>
                <w:tab w:val="left" w:pos="1009"/>
                <w:tab w:val="left" w:pos="7380"/>
              </w:tabs>
              <w:spacing w:after="0"/>
              <w:rPr>
                <w:rFonts w:cs="Arial"/>
                <w:i/>
                <w:sz w:val="16"/>
                <w:szCs w:val="16"/>
                <w:lang w:val="en-GB"/>
              </w:rPr>
            </w:pPr>
            <w:r w:rsidRPr="00277478">
              <w:rPr>
                <w:rFonts w:cs="Arial"/>
                <w:i/>
                <w:sz w:val="16"/>
                <w:szCs w:val="16"/>
                <w:lang w:val="en-GB"/>
              </w:rPr>
              <w:t xml:space="preserve">+/- : </w:t>
            </w:r>
            <w:r w:rsidRPr="00277478">
              <w:rPr>
                <w:rFonts w:cs="Arial"/>
                <w:i/>
                <w:sz w:val="16"/>
                <w:szCs w:val="16"/>
                <w:lang w:val="en-GB"/>
              </w:rPr>
              <w:tab/>
            </w:r>
            <w:r w:rsidR="00481F0A">
              <w:rPr>
                <w:rFonts w:cs="Arial"/>
                <w:i/>
                <w:sz w:val="16"/>
                <w:szCs w:val="16"/>
                <w:lang w:val="en-GB"/>
              </w:rPr>
              <w:t>room for improvement</w:t>
            </w:r>
          </w:p>
          <w:p w14:paraId="68522B6F" w14:textId="77777777" w:rsidR="00277478" w:rsidRPr="00277478" w:rsidRDefault="00277478" w:rsidP="00277478">
            <w:pPr>
              <w:tabs>
                <w:tab w:val="left" w:pos="1009"/>
                <w:tab w:val="left" w:pos="7380"/>
              </w:tabs>
              <w:spacing w:before="120" w:after="0"/>
              <w:rPr>
                <w:rFonts w:cs="Arial"/>
                <w:i/>
                <w:sz w:val="16"/>
                <w:szCs w:val="16"/>
                <w:lang w:val="en-GB"/>
              </w:rPr>
            </w:pPr>
            <w:r w:rsidRPr="00277478">
              <w:rPr>
                <w:rFonts w:cs="Arial"/>
                <w:i/>
                <w:sz w:val="16"/>
                <w:szCs w:val="16"/>
                <w:lang w:val="en-GB"/>
              </w:rPr>
              <w:t xml:space="preserve"> NA : </w:t>
            </w:r>
            <w:r w:rsidRPr="00277478">
              <w:rPr>
                <w:rFonts w:cs="Arial"/>
                <w:i/>
                <w:sz w:val="16"/>
                <w:szCs w:val="16"/>
                <w:lang w:val="en-GB"/>
              </w:rPr>
              <w:tab/>
              <w:t>not applicable</w:t>
            </w:r>
          </w:p>
        </w:tc>
      </w:tr>
      <w:tr w:rsidR="00277478" w:rsidRPr="00F15CAF" w14:paraId="7AAB3E1B" w14:textId="77777777" w:rsidTr="00277478">
        <w:tblPrEx>
          <w:tblBorders>
            <w:insideH w:val="single" w:sz="4" w:space="0" w:color="auto"/>
          </w:tblBorders>
        </w:tblPrEx>
        <w:tc>
          <w:tcPr>
            <w:tcW w:w="2628" w:type="dxa"/>
            <w:vMerge w:val="restart"/>
            <w:vAlign w:val="center"/>
          </w:tcPr>
          <w:p w14:paraId="006D7E27" w14:textId="77777777" w:rsidR="00277478" w:rsidRPr="00604FEF" w:rsidRDefault="00604FEF" w:rsidP="00277478">
            <w:pPr>
              <w:tabs>
                <w:tab w:val="left" w:pos="7380"/>
              </w:tabs>
              <w:spacing w:after="0" w:line="120" w:lineRule="atLeast"/>
              <w:jc w:val="center"/>
              <w:rPr>
                <w:rFonts w:asciiTheme="minorHAnsi" w:hAnsiTheme="minorHAnsi" w:cs="Arial"/>
                <w:b/>
                <w:i/>
                <w:sz w:val="20"/>
                <w:szCs w:val="20"/>
                <w:lang w:val="en-GB"/>
              </w:rPr>
            </w:pPr>
            <w:r w:rsidRPr="00604FEF">
              <w:rPr>
                <w:rFonts w:asciiTheme="minorHAnsi" w:hAnsiTheme="minorHAnsi" w:cs="Arial"/>
                <w:b/>
                <w:i/>
                <w:sz w:val="20"/>
                <w:szCs w:val="20"/>
                <w:lang w:val="en-GB"/>
              </w:rPr>
              <w:t>Behaviour</w:t>
            </w:r>
          </w:p>
          <w:p w14:paraId="038D5026" w14:textId="77777777" w:rsidR="00277478" w:rsidRPr="00277478" w:rsidRDefault="00277478" w:rsidP="00277478">
            <w:pPr>
              <w:tabs>
                <w:tab w:val="left" w:pos="7380"/>
              </w:tabs>
              <w:spacing w:after="0" w:line="120" w:lineRule="atLeast"/>
              <w:rPr>
                <w:rFonts w:asciiTheme="minorHAnsi" w:hAnsiTheme="minorHAnsi" w:cs="Arial"/>
                <w:i/>
                <w:szCs w:val="18"/>
                <w:lang w:val="en-GB"/>
              </w:rPr>
            </w:pPr>
            <w:r w:rsidRPr="00277478">
              <w:rPr>
                <w:rFonts w:asciiTheme="minorHAnsi" w:hAnsiTheme="minorHAnsi" w:cs="Arial"/>
                <w:i/>
                <w:szCs w:val="18"/>
                <w:lang w:val="en-GB"/>
              </w:rPr>
              <w:t xml:space="preserve">(Does the consultant show the correct </w:t>
            </w:r>
            <w:r w:rsidR="00604FEF" w:rsidRPr="00277478">
              <w:rPr>
                <w:rFonts w:asciiTheme="minorHAnsi" w:hAnsiTheme="minorHAnsi" w:cs="Arial"/>
                <w:i/>
                <w:szCs w:val="18"/>
                <w:lang w:val="en-GB"/>
              </w:rPr>
              <w:t>behaviour</w:t>
            </w:r>
            <w:r w:rsidRPr="00277478">
              <w:rPr>
                <w:rFonts w:asciiTheme="minorHAnsi" w:hAnsiTheme="minorHAnsi" w:cs="Arial"/>
                <w:i/>
                <w:szCs w:val="18"/>
                <w:lang w:val="en-GB"/>
              </w:rPr>
              <w:t xml:space="preserve"> to correctly carry out the mission?)</w:t>
            </w:r>
          </w:p>
        </w:tc>
        <w:tc>
          <w:tcPr>
            <w:tcW w:w="6694" w:type="dxa"/>
            <w:gridSpan w:val="7"/>
          </w:tcPr>
          <w:p w14:paraId="5F487B33" w14:textId="77777777" w:rsidR="00277478" w:rsidRPr="00277478" w:rsidRDefault="00277478" w:rsidP="00277478">
            <w:pPr>
              <w:tabs>
                <w:tab w:val="left" w:pos="7380"/>
              </w:tabs>
              <w:spacing w:after="0" w:line="120" w:lineRule="atLeast"/>
              <w:jc w:val="center"/>
              <w:rPr>
                <w:rFonts w:asciiTheme="minorHAnsi" w:hAnsiTheme="minorHAnsi" w:cs="Arial"/>
                <w:i/>
                <w:szCs w:val="18"/>
                <w:lang w:val="en-GB"/>
              </w:rPr>
            </w:pPr>
          </w:p>
        </w:tc>
      </w:tr>
      <w:tr w:rsidR="00277478" w:rsidRPr="00407443" w14:paraId="501C8314" w14:textId="77777777" w:rsidTr="00277478">
        <w:tblPrEx>
          <w:tblBorders>
            <w:insideH w:val="single" w:sz="4" w:space="0" w:color="auto"/>
          </w:tblBorders>
        </w:tblPrEx>
        <w:tc>
          <w:tcPr>
            <w:tcW w:w="2628" w:type="dxa"/>
            <w:vMerge/>
            <w:vAlign w:val="center"/>
          </w:tcPr>
          <w:p w14:paraId="167A85F3" w14:textId="77777777" w:rsidR="00277478" w:rsidRPr="00277478" w:rsidRDefault="00277478" w:rsidP="00277478">
            <w:pPr>
              <w:tabs>
                <w:tab w:val="left" w:pos="7380"/>
              </w:tabs>
              <w:spacing w:after="0" w:line="120" w:lineRule="atLeast"/>
              <w:rPr>
                <w:rFonts w:asciiTheme="minorHAnsi" w:hAnsiTheme="minorHAnsi" w:cs="Arial"/>
                <w:i/>
                <w:szCs w:val="18"/>
                <w:lang w:val="en-GB"/>
              </w:rPr>
            </w:pPr>
          </w:p>
        </w:tc>
        <w:tc>
          <w:tcPr>
            <w:tcW w:w="540" w:type="dxa"/>
            <w:vAlign w:val="center"/>
          </w:tcPr>
          <w:p w14:paraId="757183BB" w14:textId="77777777" w:rsidR="00277478" w:rsidRPr="00277478" w:rsidRDefault="00277478" w:rsidP="00277478">
            <w:pPr>
              <w:tabs>
                <w:tab w:val="left" w:pos="7380"/>
              </w:tabs>
              <w:spacing w:after="0" w:line="120" w:lineRule="atLeast"/>
              <w:jc w:val="center"/>
              <w:rPr>
                <w:rFonts w:asciiTheme="minorHAnsi" w:hAnsiTheme="minorHAnsi" w:cs="Arial"/>
                <w:i/>
                <w:szCs w:val="18"/>
                <w:lang w:val="nl-BE"/>
              </w:rPr>
            </w:pPr>
            <w:r w:rsidRPr="00277478">
              <w:rPr>
                <w:rFonts w:asciiTheme="minorHAnsi" w:hAnsiTheme="minorHAnsi" w:cs="Arial"/>
                <w:i/>
                <w:szCs w:val="18"/>
                <w:lang w:val="nl-BE"/>
              </w:rPr>
              <w:t>++</w:t>
            </w:r>
          </w:p>
        </w:tc>
        <w:tc>
          <w:tcPr>
            <w:tcW w:w="540" w:type="dxa"/>
            <w:vAlign w:val="center"/>
          </w:tcPr>
          <w:p w14:paraId="1ED78F94" w14:textId="77777777" w:rsidR="00277478" w:rsidRPr="00277478" w:rsidRDefault="00277478" w:rsidP="00277478">
            <w:pPr>
              <w:tabs>
                <w:tab w:val="left" w:pos="7380"/>
              </w:tabs>
              <w:spacing w:after="0" w:line="120" w:lineRule="atLeast"/>
              <w:jc w:val="center"/>
              <w:rPr>
                <w:rFonts w:asciiTheme="minorHAnsi" w:hAnsiTheme="minorHAnsi" w:cs="Arial"/>
                <w:i/>
                <w:szCs w:val="18"/>
                <w:lang w:val="nl-BE"/>
              </w:rPr>
            </w:pPr>
            <w:r w:rsidRPr="00277478">
              <w:rPr>
                <w:rFonts w:asciiTheme="minorHAnsi" w:hAnsiTheme="minorHAnsi" w:cs="Arial"/>
                <w:i/>
                <w:szCs w:val="18"/>
                <w:lang w:val="nl-BE"/>
              </w:rPr>
              <w:t>+</w:t>
            </w:r>
          </w:p>
        </w:tc>
        <w:tc>
          <w:tcPr>
            <w:tcW w:w="540" w:type="dxa"/>
            <w:vAlign w:val="center"/>
          </w:tcPr>
          <w:p w14:paraId="4EABD0F2" w14:textId="77777777" w:rsidR="00277478" w:rsidRPr="00277478" w:rsidRDefault="00277478" w:rsidP="00277478">
            <w:pPr>
              <w:tabs>
                <w:tab w:val="left" w:pos="7380"/>
              </w:tabs>
              <w:spacing w:after="0" w:line="120" w:lineRule="atLeast"/>
              <w:jc w:val="center"/>
              <w:rPr>
                <w:rFonts w:asciiTheme="minorHAnsi" w:hAnsiTheme="minorHAnsi" w:cs="Arial"/>
                <w:i/>
                <w:szCs w:val="18"/>
                <w:lang w:val="nl-BE"/>
              </w:rPr>
            </w:pPr>
            <w:r w:rsidRPr="00277478">
              <w:rPr>
                <w:rFonts w:asciiTheme="minorHAnsi" w:hAnsiTheme="minorHAnsi" w:cs="Arial"/>
                <w:i/>
                <w:szCs w:val="18"/>
                <w:lang w:val="nl-BE"/>
              </w:rPr>
              <w:t>=</w:t>
            </w:r>
          </w:p>
        </w:tc>
        <w:tc>
          <w:tcPr>
            <w:tcW w:w="540" w:type="dxa"/>
            <w:gridSpan w:val="2"/>
            <w:vAlign w:val="center"/>
          </w:tcPr>
          <w:p w14:paraId="307BA5E3" w14:textId="77777777" w:rsidR="00277478" w:rsidRPr="00277478" w:rsidRDefault="00277478" w:rsidP="00277478">
            <w:pPr>
              <w:tabs>
                <w:tab w:val="left" w:pos="7380"/>
              </w:tabs>
              <w:spacing w:after="0" w:line="120" w:lineRule="atLeast"/>
              <w:jc w:val="center"/>
              <w:rPr>
                <w:rFonts w:asciiTheme="minorHAnsi" w:hAnsiTheme="minorHAnsi" w:cs="Arial"/>
                <w:i/>
                <w:szCs w:val="18"/>
                <w:lang w:val="nl-BE"/>
              </w:rPr>
            </w:pPr>
            <w:r w:rsidRPr="00277478">
              <w:rPr>
                <w:rFonts w:asciiTheme="minorHAnsi" w:hAnsiTheme="minorHAnsi" w:cs="Arial"/>
                <w:i/>
                <w:szCs w:val="18"/>
                <w:lang w:val="nl-BE"/>
              </w:rPr>
              <w:t>+/-</w:t>
            </w:r>
          </w:p>
        </w:tc>
        <w:tc>
          <w:tcPr>
            <w:tcW w:w="540" w:type="dxa"/>
            <w:vAlign w:val="center"/>
          </w:tcPr>
          <w:p w14:paraId="1297C45E" w14:textId="77777777" w:rsidR="00277478" w:rsidRPr="00277478" w:rsidRDefault="00277478" w:rsidP="00277478">
            <w:pPr>
              <w:tabs>
                <w:tab w:val="left" w:pos="7380"/>
              </w:tabs>
              <w:spacing w:after="0" w:line="120" w:lineRule="atLeast"/>
              <w:jc w:val="center"/>
              <w:rPr>
                <w:rFonts w:asciiTheme="minorHAnsi" w:hAnsiTheme="minorHAnsi" w:cs="Arial"/>
                <w:i/>
                <w:szCs w:val="18"/>
                <w:lang w:val="nl-BE"/>
              </w:rPr>
            </w:pPr>
            <w:r w:rsidRPr="00277478">
              <w:rPr>
                <w:rFonts w:asciiTheme="minorHAnsi" w:hAnsiTheme="minorHAnsi" w:cs="Arial"/>
                <w:i/>
                <w:szCs w:val="18"/>
                <w:lang w:val="nl-BE"/>
              </w:rPr>
              <w:t>NA</w:t>
            </w:r>
          </w:p>
        </w:tc>
        <w:tc>
          <w:tcPr>
            <w:tcW w:w="3994" w:type="dxa"/>
            <w:vAlign w:val="center"/>
          </w:tcPr>
          <w:p w14:paraId="635507E3" w14:textId="77777777" w:rsidR="00277478" w:rsidRPr="00277478" w:rsidRDefault="00277478" w:rsidP="00277478">
            <w:pPr>
              <w:tabs>
                <w:tab w:val="left" w:pos="7380"/>
              </w:tabs>
              <w:spacing w:after="0" w:line="120" w:lineRule="atLeast"/>
              <w:jc w:val="center"/>
              <w:rPr>
                <w:rFonts w:asciiTheme="minorHAnsi" w:hAnsiTheme="minorHAnsi" w:cs="Arial"/>
                <w:i/>
                <w:szCs w:val="18"/>
                <w:lang w:val="nl-BE"/>
              </w:rPr>
            </w:pPr>
            <w:proofErr w:type="spellStart"/>
            <w:r w:rsidRPr="00277478">
              <w:rPr>
                <w:rFonts w:asciiTheme="minorHAnsi" w:hAnsiTheme="minorHAnsi" w:cs="Arial"/>
                <w:i/>
                <w:szCs w:val="18"/>
                <w:lang w:val="nl-BE"/>
              </w:rPr>
              <w:t>Comments</w:t>
            </w:r>
            <w:proofErr w:type="spellEnd"/>
            <w:r w:rsidRPr="00277478">
              <w:rPr>
                <w:rFonts w:asciiTheme="minorHAnsi" w:hAnsiTheme="minorHAnsi" w:cs="Arial"/>
                <w:i/>
                <w:szCs w:val="18"/>
                <w:lang w:val="nl-BE"/>
              </w:rPr>
              <w:t xml:space="preserve"> </w:t>
            </w:r>
            <w:proofErr w:type="spellStart"/>
            <w:r w:rsidRPr="00277478">
              <w:rPr>
                <w:rFonts w:asciiTheme="minorHAnsi" w:hAnsiTheme="minorHAnsi" w:cs="Arial"/>
                <w:i/>
                <w:szCs w:val="18"/>
                <w:lang w:val="nl-BE"/>
              </w:rPr>
              <w:t>and</w:t>
            </w:r>
            <w:proofErr w:type="spellEnd"/>
            <w:r w:rsidRPr="00277478">
              <w:rPr>
                <w:rFonts w:asciiTheme="minorHAnsi" w:hAnsiTheme="minorHAnsi" w:cs="Arial"/>
                <w:i/>
                <w:szCs w:val="18"/>
                <w:lang w:val="nl-BE"/>
              </w:rPr>
              <w:t xml:space="preserve"> </w:t>
            </w:r>
            <w:proofErr w:type="spellStart"/>
            <w:r w:rsidRPr="00277478">
              <w:rPr>
                <w:rFonts w:asciiTheme="minorHAnsi" w:hAnsiTheme="minorHAnsi" w:cs="Arial"/>
                <w:i/>
                <w:szCs w:val="18"/>
                <w:lang w:val="nl-BE"/>
              </w:rPr>
              <w:t>observations</w:t>
            </w:r>
            <w:proofErr w:type="spellEnd"/>
          </w:p>
        </w:tc>
      </w:tr>
      <w:tr w:rsidR="00277478" w:rsidRPr="00407443" w14:paraId="3E06F77F" w14:textId="77777777" w:rsidTr="00277478">
        <w:tblPrEx>
          <w:tblBorders>
            <w:insideH w:val="single" w:sz="4" w:space="0" w:color="auto"/>
          </w:tblBorders>
        </w:tblPrEx>
        <w:tc>
          <w:tcPr>
            <w:tcW w:w="2628" w:type="dxa"/>
            <w:vAlign w:val="center"/>
          </w:tcPr>
          <w:p w14:paraId="70DD7A84" w14:textId="77777777" w:rsidR="00277478" w:rsidRPr="00277478" w:rsidRDefault="00277478" w:rsidP="00277478">
            <w:pPr>
              <w:tabs>
                <w:tab w:val="left" w:pos="7380"/>
              </w:tabs>
              <w:spacing w:after="0"/>
              <w:rPr>
                <w:rFonts w:asciiTheme="minorHAnsi" w:hAnsiTheme="minorHAnsi" w:cs="Arial"/>
                <w:i/>
                <w:szCs w:val="18"/>
                <w:lang w:val="nl-BE"/>
              </w:rPr>
            </w:pPr>
          </w:p>
          <w:p w14:paraId="7BB21B80" w14:textId="77777777" w:rsidR="00277478" w:rsidRPr="00277478" w:rsidRDefault="00277478" w:rsidP="00277478">
            <w:pPr>
              <w:tabs>
                <w:tab w:val="left" w:pos="7380"/>
              </w:tabs>
              <w:spacing w:after="0"/>
              <w:rPr>
                <w:rFonts w:asciiTheme="minorHAnsi" w:hAnsiTheme="minorHAnsi" w:cs="Arial"/>
                <w:i/>
                <w:szCs w:val="18"/>
                <w:lang w:val="nl-BE"/>
              </w:rPr>
            </w:pPr>
            <w:r w:rsidRPr="00277478">
              <w:rPr>
                <w:rFonts w:asciiTheme="minorHAnsi" w:hAnsiTheme="minorHAnsi" w:cs="Arial"/>
                <w:i/>
                <w:szCs w:val="18"/>
                <w:lang w:val="nl-BE"/>
              </w:rPr>
              <w:t>Flexibility</w:t>
            </w:r>
          </w:p>
          <w:p w14:paraId="7AD5FFF2" w14:textId="77777777" w:rsidR="00277478" w:rsidRPr="00277478" w:rsidRDefault="00277478" w:rsidP="00277478">
            <w:pPr>
              <w:tabs>
                <w:tab w:val="left" w:pos="7380"/>
              </w:tabs>
              <w:spacing w:after="0"/>
              <w:rPr>
                <w:rFonts w:asciiTheme="minorHAnsi" w:hAnsiTheme="minorHAnsi" w:cs="Arial"/>
                <w:i/>
                <w:szCs w:val="18"/>
                <w:lang w:val="nl-BE"/>
              </w:rPr>
            </w:pPr>
          </w:p>
        </w:tc>
        <w:bookmarkStart w:id="3" w:name="Text7"/>
        <w:tc>
          <w:tcPr>
            <w:tcW w:w="540" w:type="dxa"/>
            <w:vAlign w:val="center"/>
          </w:tcPr>
          <w:p w14:paraId="7EC8F041"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7"/>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bookmarkEnd w:id="3"/>
          </w:p>
        </w:tc>
        <w:bookmarkStart w:id="4" w:name="Text8"/>
        <w:tc>
          <w:tcPr>
            <w:tcW w:w="540" w:type="dxa"/>
            <w:vAlign w:val="center"/>
          </w:tcPr>
          <w:p w14:paraId="7DB5EBDD"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8"/>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bookmarkEnd w:id="4"/>
          </w:p>
        </w:tc>
        <w:bookmarkStart w:id="5" w:name="Text9"/>
        <w:tc>
          <w:tcPr>
            <w:tcW w:w="540" w:type="dxa"/>
            <w:vAlign w:val="center"/>
          </w:tcPr>
          <w:p w14:paraId="47268009"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9"/>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bookmarkEnd w:id="5"/>
          </w:p>
        </w:tc>
        <w:bookmarkStart w:id="6" w:name="Text10"/>
        <w:tc>
          <w:tcPr>
            <w:tcW w:w="540" w:type="dxa"/>
            <w:gridSpan w:val="2"/>
            <w:vAlign w:val="center"/>
          </w:tcPr>
          <w:p w14:paraId="2B0AB1C3"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0"/>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bookmarkEnd w:id="6"/>
          </w:p>
        </w:tc>
        <w:bookmarkStart w:id="7" w:name="Text11"/>
        <w:tc>
          <w:tcPr>
            <w:tcW w:w="540" w:type="dxa"/>
            <w:vAlign w:val="center"/>
          </w:tcPr>
          <w:p w14:paraId="54524D2C"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1"/>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bookmarkEnd w:id="7"/>
          </w:p>
        </w:tc>
        <w:tc>
          <w:tcPr>
            <w:tcW w:w="3994" w:type="dxa"/>
            <w:vAlign w:val="center"/>
          </w:tcPr>
          <w:p w14:paraId="746767D3"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2"/>
                  <w:enabled/>
                  <w:calcOnExit w:val="0"/>
                  <w:textInput/>
                </w:ffData>
              </w:fldChar>
            </w:r>
            <w:bookmarkStart w:id="8" w:name="Text12"/>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bookmarkEnd w:id="8"/>
          </w:p>
        </w:tc>
      </w:tr>
      <w:tr w:rsidR="00277478" w:rsidRPr="00407443" w14:paraId="2D1D787A" w14:textId="77777777" w:rsidTr="00277478">
        <w:tblPrEx>
          <w:tblBorders>
            <w:insideH w:val="single" w:sz="4" w:space="0" w:color="auto"/>
          </w:tblBorders>
        </w:tblPrEx>
        <w:tc>
          <w:tcPr>
            <w:tcW w:w="2628" w:type="dxa"/>
            <w:vAlign w:val="center"/>
          </w:tcPr>
          <w:p w14:paraId="2C51A811" w14:textId="77777777" w:rsidR="00277478" w:rsidRPr="00277478" w:rsidRDefault="00277478" w:rsidP="00277478">
            <w:pPr>
              <w:tabs>
                <w:tab w:val="left" w:pos="7380"/>
              </w:tabs>
              <w:spacing w:after="0"/>
              <w:rPr>
                <w:rFonts w:asciiTheme="minorHAnsi" w:hAnsiTheme="minorHAnsi" w:cs="Arial"/>
                <w:i/>
                <w:szCs w:val="18"/>
                <w:lang w:val="nl-BE"/>
              </w:rPr>
            </w:pPr>
          </w:p>
          <w:p w14:paraId="53A9615A" w14:textId="77777777" w:rsidR="00277478" w:rsidRPr="00277478" w:rsidRDefault="00277478" w:rsidP="00277478">
            <w:pPr>
              <w:tabs>
                <w:tab w:val="left" w:pos="7380"/>
              </w:tabs>
              <w:spacing w:after="0"/>
              <w:rPr>
                <w:rFonts w:asciiTheme="minorHAnsi" w:hAnsiTheme="minorHAnsi" w:cs="Arial"/>
                <w:i/>
                <w:szCs w:val="18"/>
                <w:lang w:val="nl-BE"/>
              </w:rPr>
            </w:pPr>
            <w:r w:rsidRPr="00277478">
              <w:rPr>
                <w:rFonts w:asciiTheme="minorHAnsi" w:hAnsiTheme="minorHAnsi" w:cs="Arial"/>
                <w:i/>
                <w:szCs w:val="18"/>
                <w:lang w:val="nl-BE"/>
              </w:rPr>
              <w:t xml:space="preserve">Customer </w:t>
            </w:r>
            <w:proofErr w:type="spellStart"/>
            <w:r w:rsidRPr="00277478">
              <w:rPr>
                <w:rFonts w:asciiTheme="minorHAnsi" w:hAnsiTheme="minorHAnsi" w:cs="Arial"/>
                <w:i/>
                <w:szCs w:val="18"/>
                <w:lang w:val="nl-BE"/>
              </w:rPr>
              <w:t>oriented</w:t>
            </w:r>
            <w:proofErr w:type="spellEnd"/>
          </w:p>
          <w:p w14:paraId="240896FC" w14:textId="77777777" w:rsidR="00277478" w:rsidRPr="00277478" w:rsidRDefault="00277478" w:rsidP="00277478">
            <w:pPr>
              <w:tabs>
                <w:tab w:val="left" w:pos="7380"/>
              </w:tabs>
              <w:spacing w:after="0"/>
              <w:rPr>
                <w:rFonts w:asciiTheme="minorHAnsi" w:hAnsiTheme="minorHAnsi" w:cs="Arial"/>
                <w:i/>
                <w:szCs w:val="18"/>
                <w:lang w:val="nl-BE"/>
              </w:rPr>
            </w:pPr>
          </w:p>
        </w:tc>
        <w:tc>
          <w:tcPr>
            <w:tcW w:w="540" w:type="dxa"/>
            <w:vAlign w:val="center"/>
          </w:tcPr>
          <w:p w14:paraId="7894FA7D"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7"/>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065A8F6A"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8"/>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5B3C8EAD"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9"/>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gridSpan w:val="2"/>
            <w:vAlign w:val="center"/>
          </w:tcPr>
          <w:p w14:paraId="3D3A7364"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0"/>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0669966D"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1"/>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3994" w:type="dxa"/>
            <w:vAlign w:val="center"/>
          </w:tcPr>
          <w:p w14:paraId="1BBC97EF"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3"/>
                  <w:enabled/>
                  <w:calcOnExit w:val="0"/>
                  <w:textInput/>
                </w:ffData>
              </w:fldChar>
            </w:r>
            <w:bookmarkStart w:id="9" w:name="Text13"/>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bookmarkEnd w:id="9"/>
          </w:p>
        </w:tc>
      </w:tr>
      <w:tr w:rsidR="00277478" w:rsidRPr="00407443" w14:paraId="53424A7B" w14:textId="77777777" w:rsidTr="00277478">
        <w:tblPrEx>
          <w:tblBorders>
            <w:insideH w:val="single" w:sz="4" w:space="0" w:color="auto"/>
          </w:tblBorders>
        </w:tblPrEx>
        <w:tc>
          <w:tcPr>
            <w:tcW w:w="2628" w:type="dxa"/>
            <w:vAlign w:val="center"/>
          </w:tcPr>
          <w:p w14:paraId="5EA3B331" w14:textId="77777777" w:rsidR="00277478" w:rsidRPr="00277478" w:rsidRDefault="00277478" w:rsidP="00277478">
            <w:pPr>
              <w:tabs>
                <w:tab w:val="left" w:pos="7380"/>
              </w:tabs>
              <w:spacing w:after="0"/>
              <w:rPr>
                <w:rFonts w:asciiTheme="minorHAnsi" w:hAnsiTheme="minorHAnsi" w:cs="Arial"/>
                <w:i/>
                <w:szCs w:val="18"/>
                <w:lang w:val="nl-BE"/>
              </w:rPr>
            </w:pPr>
            <w:proofErr w:type="spellStart"/>
            <w:r w:rsidRPr="00277478">
              <w:rPr>
                <w:rFonts w:asciiTheme="minorHAnsi" w:hAnsiTheme="minorHAnsi" w:cs="Arial"/>
                <w:i/>
                <w:szCs w:val="18"/>
                <w:lang w:val="nl-BE"/>
              </w:rPr>
              <w:t>Social</w:t>
            </w:r>
            <w:proofErr w:type="spellEnd"/>
            <w:r w:rsidRPr="00277478">
              <w:rPr>
                <w:rFonts w:asciiTheme="minorHAnsi" w:hAnsiTheme="minorHAnsi" w:cs="Arial"/>
                <w:i/>
                <w:szCs w:val="18"/>
                <w:lang w:val="nl-BE"/>
              </w:rPr>
              <w:t xml:space="preserve"> skills</w:t>
            </w:r>
          </w:p>
          <w:p w14:paraId="491E3498" w14:textId="77777777" w:rsidR="00277478" w:rsidRPr="00277478" w:rsidRDefault="00277478" w:rsidP="00277478">
            <w:pPr>
              <w:tabs>
                <w:tab w:val="left" w:pos="552"/>
                <w:tab w:val="left" w:pos="7380"/>
              </w:tabs>
              <w:spacing w:after="0"/>
              <w:rPr>
                <w:rFonts w:asciiTheme="minorHAnsi" w:hAnsiTheme="minorHAnsi" w:cs="Arial"/>
                <w:i/>
                <w:szCs w:val="18"/>
                <w:lang w:val="nl-BE"/>
              </w:rPr>
            </w:pPr>
            <w:r w:rsidRPr="00277478">
              <w:rPr>
                <w:rFonts w:asciiTheme="minorHAnsi" w:hAnsiTheme="minorHAnsi" w:cs="Arial"/>
                <w:i/>
                <w:szCs w:val="18"/>
                <w:lang w:val="nl-BE"/>
              </w:rPr>
              <w:tab/>
            </w:r>
            <w:proofErr w:type="spellStart"/>
            <w:r w:rsidRPr="00277478">
              <w:rPr>
                <w:rFonts w:asciiTheme="minorHAnsi" w:hAnsiTheme="minorHAnsi" w:cs="Arial"/>
                <w:i/>
                <w:szCs w:val="18"/>
                <w:lang w:val="nl-BE"/>
              </w:rPr>
              <w:t>Teamplayer</w:t>
            </w:r>
            <w:proofErr w:type="spellEnd"/>
          </w:p>
          <w:p w14:paraId="26D4843C" w14:textId="77777777" w:rsidR="00277478" w:rsidRPr="00277478" w:rsidRDefault="00277478" w:rsidP="00277478">
            <w:pPr>
              <w:tabs>
                <w:tab w:val="left" w:pos="576"/>
                <w:tab w:val="left" w:pos="7380"/>
              </w:tabs>
              <w:spacing w:after="0"/>
              <w:rPr>
                <w:rFonts w:asciiTheme="minorHAnsi" w:hAnsiTheme="minorHAnsi" w:cs="Arial"/>
                <w:i/>
                <w:szCs w:val="18"/>
                <w:lang w:val="nl-BE"/>
              </w:rPr>
            </w:pPr>
            <w:r w:rsidRPr="00277478">
              <w:rPr>
                <w:rFonts w:asciiTheme="minorHAnsi" w:hAnsiTheme="minorHAnsi" w:cs="Arial"/>
                <w:i/>
                <w:szCs w:val="18"/>
                <w:lang w:val="nl-BE"/>
              </w:rPr>
              <w:tab/>
              <w:t>Network</w:t>
            </w:r>
          </w:p>
        </w:tc>
        <w:tc>
          <w:tcPr>
            <w:tcW w:w="540" w:type="dxa"/>
            <w:vAlign w:val="center"/>
          </w:tcPr>
          <w:p w14:paraId="41E1C38B"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7"/>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0D178BDB"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8"/>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5B5D1AA9"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9"/>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gridSpan w:val="2"/>
            <w:vAlign w:val="center"/>
          </w:tcPr>
          <w:p w14:paraId="1DD4B7E3"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0"/>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049F47ED"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1"/>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3994" w:type="dxa"/>
            <w:vAlign w:val="center"/>
          </w:tcPr>
          <w:p w14:paraId="6D96F502"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3"/>
                  <w:enabled/>
                  <w:calcOnExit w:val="0"/>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r>
      <w:tr w:rsidR="00277478" w:rsidRPr="00407443" w14:paraId="31A0686D" w14:textId="77777777" w:rsidTr="00277478">
        <w:tblPrEx>
          <w:tblBorders>
            <w:insideH w:val="single" w:sz="4" w:space="0" w:color="auto"/>
          </w:tblBorders>
        </w:tblPrEx>
        <w:tc>
          <w:tcPr>
            <w:tcW w:w="2628" w:type="dxa"/>
          </w:tcPr>
          <w:p w14:paraId="31303B28" w14:textId="77777777" w:rsidR="00277478" w:rsidRPr="00277478" w:rsidRDefault="00277478" w:rsidP="00604FEF">
            <w:pPr>
              <w:tabs>
                <w:tab w:val="left" w:pos="7380"/>
              </w:tabs>
              <w:spacing w:after="0"/>
              <w:jc w:val="left"/>
              <w:rPr>
                <w:rFonts w:asciiTheme="minorHAnsi" w:hAnsiTheme="minorHAnsi" w:cs="Arial"/>
                <w:i/>
                <w:szCs w:val="18"/>
                <w:lang w:val="nl-BE"/>
              </w:rPr>
            </w:pPr>
            <w:proofErr w:type="spellStart"/>
            <w:r w:rsidRPr="00277478">
              <w:rPr>
                <w:rFonts w:asciiTheme="minorHAnsi" w:hAnsiTheme="minorHAnsi" w:cs="Arial"/>
                <w:i/>
                <w:szCs w:val="18"/>
                <w:lang w:val="nl-BE"/>
              </w:rPr>
              <w:t>Result</w:t>
            </w:r>
            <w:proofErr w:type="spellEnd"/>
            <w:r w:rsidRPr="00277478">
              <w:rPr>
                <w:rFonts w:asciiTheme="minorHAnsi" w:hAnsiTheme="minorHAnsi" w:cs="Arial"/>
                <w:i/>
                <w:szCs w:val="18"/>
                <w:lang w:val="nl-BE"/>
              </w:rPr>
              <w:t xml:space="preserve"> </w:t>
            </w:r>
            <w:proofErr w:type="spellStart"/>
            <w:r w:rsidRPr="00277478">
              <w:rPr>
                <w:rFonts w:asciiTheme="minorHAnsi" w:hAnsiTheme="minorHAnsi" w:cs="Arial"/>
                <w:i/>
                <w:szCs w:val="18"/>
                <w:lang w:val="nl-BE"/>
              </w:rPr>
              <w:t>oriented</w:t>
            </w:r>
            <w:proofErr w:type="spellEnd"/>
            <w:r w:rsidRPr="00277478">
              <w:rPr>
                <w:rFonts w:asciiTheme="minorHAnsi" w:hAnsiTheme="minorHAnsi" w:cs="Arial"/>
                <w:i/>
                <w:szCs w:val="18"/>
                <w:lang w:val="nl-BE"/>
              </w:rPr>
              <w:t xml:space="preserve"> / Performance</w:t>
            </w:r>
          </w:p>
          <w:p w14:paraId="225A4BA5" w14:textId="77777777" w:rsidR="00277478" w:rsidRPr="00277478" w:rsidRDefault="00277478" w:rsidP="00277478">
            <w:pPr>
              <w:tabs>
                <w:tab w:val="left" w:pos="7380"/>
              </w:tabs>
              <w:spacing w:after="0"/>
              <w:rPr>
                <w:rFonts w:asciiTheme="minorHAnsi" w:hAnsiTheme="minorHAnsi" w:cs="Arial"/>
                <w:i/>
                <w:szCs w:val="18"/>
                <w:lang w:val="nl-BE"/>
              </w:rPr>
            </w:pPr>
          </w:p>
        </w:tc>
        <w:tc>
          <w:tcPr>
            <w:tcW w:w="540" w:type="dxa"/>
            <w:vAlign w:val="center"/>
          </w:tcPr>
          <w:p w14:paraId="7D14B1CF"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7"/>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1DF64D3C"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8"/>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0CFDB42B"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9"/>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gridSpan w:val="2"/>
            <w:vAlign w:val="center"/>
          </w:tcPr>
          <w:p w14:paraId="7BF58007"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0"/>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143D8568"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1"/>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3994" w:type="dxa"/>
            <w:vAlign w:val="center"/>
          </w:tcPr>
          <w:p w14:paraId="173399CF"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3"/>
                  <w:enabled/>
                  <w:calcOnExit w:val="0"/>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r>
      <w:tr w:rsidR="00277478" w:rsidRPr="00407443" w14:paraId="2C5FA02E" w14:textId="77777777" w:rsidTr="00277478">
        <w:tblPrEx>
          <w:tblBorders>
            <w:insideH w:val="single" w:sz="4" w:space="0" w:color="auto"/>
          </w:tblBorders>
        </w:tblPrEx>
        <w:tc>
          <w:tcPr>
            <w:tcW w:w="2628" w:type="dxa"/>
          </w:tcPr>
          <w:p w14:paraId="71D2E959" w14:textId="77777777" w:rsidR="00277478" w:rsidRPr="00277478" w:rsidRDefault="00277478" w:rsidP="00604FEF">
            <w:pPr>
              <w:tabs>
                <w:tab w:val="left" w:pos="7380"/>
              </w:tabs>
              <w:spacing w:after="0"/>
              <w:jc w:val="left"/>
              <w:rPr>
                <w:rFonts w:asciiTheme="minorHAnsi" w:hAnsiTheme="minorHAnsi" w:cs="Arial"/>
                <w:i/>
                <w:szCs w:val="18"/>
                <w:lang w:val="nl-BE"/>
              </w:rPr>
            </w:pPr>
            <w:proofErr w:type="spellStart"/>
            <w:r w:rsidRPr="00277478">
              <w:rPr>
                <w:rFonts w:asciiTheme="minorHAnsi" w:hAnsiTheme="minorHAnsi" w:cs="Arial"/>
                <w:i/>
                <w:szCs w:val="18"/>
                <w:lang w:val="nl-BE"/>
              </w:rPr>
              <w:t>Self</w:t>
            </w:r>
            <w:proofErr w:type="spellEnd"/>
            <w:r w:rsidRPr="00277478">
              <w:rPr>
                <w:rFonts w:asciiTheme="minorHAnsi" w:hAnsiTheme="minorHAnsi" w:cs="Arial"/>
                <w:i/>
                <w:szCs w:val="18"/>
                <w:lang w:val="nl-BE"/>
              </w:rPr>
              <w:t xml:space="preserve">-management </w:t>
            </w:r>
            <w:proofErr w:type="spellStart"/>
            <w:r w:rsidRPr="00277478">
              <w:rPr>
                <w:rFonts w:asciiTheme="minorHAnsi" w:hAnsiTheme="minorHAnsi" w:cs="Arial"/>
                <w:i/>
                <w:szCs w:val="18"/>
                <w:lang w:val="nl-BE"/>
              </w:rPr>
              <w:t>and</w:t>
            </w:r>
            <w:proofErr w:type="spellEnd"/>
            <w:r w:rsidRPr="00277478">
              <w:rPr>
                <w:rFonts w:asciiTheme="minorHAnsi" w:hAnsiTheme="minorHAnsi" w:cs="Arial"/>
                <w:i/>
                <w:szCs w:val="18"/>
                <w:lang w:val="nl-BE"/>
              </w:rPr>
              <w:t xml:space="preserve"> </w:t>
            </w:r>
            <w:proofErr w:type="spellStart"/>
            <w:r w:rsidRPr="00277478">
              <w:rPr>
                <w:rFonts w:asciiTheme="minorHAnsi" w:hAnsiTheme="minorHAnsi" w:cs="Arial"/>
                <w:i/>
                <w:szCs w:val="18"/>
                <w:lang w:val="nl-BE"/>
              </w:rPr>
              <w:t>ownership</w:t>
            </w:r>
            <w:proofErr w:type="spellEnd"/>
          </w:p>
          <w:p w14:paraId="434EEDAC" w14:textId="77777777" w:rsidR="00277478" w:rsidRPr="00277478" w:rsidRDefault="00277478" w:rsidP="00277478">
            <w:pPr>
              <w:tabs>
                <w:tab w:val="left" w:pos="7380"/>
              </w:tabs>
              <w:spacing w:after="0"/>
              <w:rPr>
                <w:rFonts w:asciiTheme="minorHAnsi" w:hAnsiTheme="minorHAnsi" w:cs="Arial"/>
                <w:i/>
                <w:szCs w:val="18"/>
                <w:lang w:val="nl-BE"/>
              </w:rPr>
            </w:pPr>
          </w:p>
        </w:tc>
        <w:tc>
          <w:tcPr>
            <w:tcW w:w="540" w:type="dxa"/>
            <w:vAlign w:val="center"/>
          </w:tcPr>
          <w:p w14:paraId="4600C084"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7"/>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25E66A69"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8"/>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138D0B8C"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9"/>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gridSpan w:val="2"/>
            <w:vAlign w:val="center"/>
          </w:tcPr>
          <w:p w14:paraId="2500C5B0"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0"/>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29ACC3E3"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1"/>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3994" w:type="dxa"/>
            <w:vAlign w:val="center"/>
          </w:tcPr>
          <w:p w14:paraId="63E391DC"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3"/>
                  <w:enabled/>
                  <w:calcOnExit w:val="0"/>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r>
      <w:tr w:rsidR="00277478" w:rsidRPr="00407443" w14:paraId="6FA6FE13" w14:textId="77777777" w:rsidTr="00277478">
        <w:tblPrEx>
          <w:tblBorders>
            <w:insideH w:val="single" w:sz="4" w:space="0" w:color="auto"/>
          </w:tblBorders>
        </w:tblPrEx>
        <w:tc>
          <w:tcPr>
            <w:tcW w:w="2628" w:type="dxa"/>
          </w:tcPr>
          <w:p w14:paraId="6B90D6D4" w14:textId="77777777" w:rsidR="00277478" w:rsidRPr="00277478" w:rsidRDefault="00277478" w:rsidP="00604FEF">
            <w:pPr>
              <w:tabs>
                <w:tab w:val="left" w:pos="7380"/>
              </w:tabs>
              <w:spacing w:after="0"/>
              <w:jc w:val="left"/>
              <w:rPr>
                <w:rFonts w:asciiTheme="minorHAnsi" w:hAnsiTheme="minorHAnsi" w:cs="Arial"/>
                <w:i/>
                <w:szCs w:val="18"/>
                <w:lang w:val="nl-BE"/>
              </w:rPr>
            </w:pPr>
            <w:r w:rsidRPr="00277478">
              <w:rPr>
                <w:rFonts w:asciiTheme="minorHAnsi" w:hAnsiTheme="minorHAnsi" w:cs="Arial"/>
                <w:i/>
                <w:szCs w:val="18"/>
                <w:lang w:val="nl-BE"/>
              </w:rPr>
              <w:t xml:space="preserve">Priority / </w:t>
            </w:r>
            <w:proofErr w:type="spellStart"/>
            <w:r w:rsidRPr="00277478">
              <w:rPr>
                <w:rFonts w:asciiTheme="minorHAnsi" w:hAnsiTheme="minorHAnsi" w:cs="Arial"/>
                <w:i/>
                <w:szCs w:val="18"/>
                <w:lang w:val="nl-BE"/>
              </w:rPr>
              <w:t>importance</w:t>
            </w:r>
            <w:proofErr w:type="spellEnd"/>
            <w:r w:rsidRPr="00277478">
              <w:rPr>
                <w:rFonts w:asciiTheme="minorHAnsi" w:hAnsiTheme="minorHAnsi" w:cs="Arial"/>
                <w:i/>
                <w:szCs w:val="18"/>
                <w:lang w:val="nl-BE"/>
              </w:rPr>
              <w:t xml:space="preserve"> management</w:t>
            </w:r>
          </w:p>
          <w:p w14:paraId="2E8E8637" w14:textId="77777777" w:rsidR="00277478" w:rsidRPr="00277478" w:rsidRDefault="00277478" w:rsidP="00277478">
            <w:pPr>
              <w:tabs>
                <w:tab w:val="left" w:pos="7380"/>
              </w:tabs>
              <w:spacing w:after="0"/>
              <w:rPr>
                <w:rFonts w:asciiTheme="minorHAnsi" w:hAnsiTheme="minorHAnsi" w:cs="Arial"/>
                <w:i/>
                <w:szCs w:val="18"/>
                <w:lang w:val="nl-BE"/>
              </w:rPr>
            </w:pPr>
          </w:p>
        </w:tc>
        <w:tc>
          <w:tcPr>
            <w:tcW w:w="540" w:type="dxa"/>
            <w:vAlign w:val="center"/>
          </w:tcPr>
          <w:p w14:paraId="2CBFC7EB"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7"/>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54655757"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8"/>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4ED47DB2"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9"/>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gridSpan w:val="2"/>
            <w:vAlign w:val="center"/>
          </w:tcPr>
          <w:p w14:paraId="48E6EE61"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0"/>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5E53DB79"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1"/>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3994" w:type="dxa"/>
            <w:vAlign w:val="center"/>
          </w:tcPr>
          <w:p w14:paraId="5217A1CC"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3"/>
                  <w:enabled/>
                  <w:calcOnExit w:val="0"/>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r>
      <w:tr w:rsidR="00277478" w:rsidRPr="00407443" w14:paraId="153507BD" w14:textId="77777777" w:rsidTr="00277478">
        <w:tblPrEx>
          <w:tblBorders>
            <w:insideH w:val="single" w:sz="4" w:space="0" w:color="auto"/>
          </w:tblBorders>
        </w:tblPrEx>
        <w:tc>
          <w:tcPr>
            <w:tcW w:w="2628" w:type="dxa"/>
          </w:tcPr>
          <w:p w14:paraId="746E1F7A" w14:textId="77777777" w:rsidR="00277478" w:rsidRPr="00277478" w:rsidRDefault="00277478" w:rsidP="00277478">
            <w:pPr>
              <w:tabs>
                <w:tab w:val="left" w:pos="7380"/>
              </w:tabs>
              <w:spacing w:after="0"/>
              <w:rPr>
                <w:rFonts w:asciiTheme="minorHAnsi" w:hAnsiTheme="minorHAnsi" w:cs="Arial"/>
                <w:i/>
                <w:szCs w:val="18"/>
                <w:lang w:val="nl-BE"/>
              </w:rPr>
            </w:pPr>
          </w:p>
          <w:p w14:paraId="3FBA7FD6" w14:textId="77777777" w:rsidR="00277478" w:rsidRPr="00277478" w:rsidRDefault="00277478" w:rsidP="00277478">
            <w:pPr>
              <w:tabs>
                <w:tab w:val="left" w:pos="7380"/>
              </w:tabs>
              <w:spacing w:after="0"/>
              <w:rPr>
                <w:rFonts w:asciiTheme="minorHAnsi" w:hAnsiTheme="minorHAnsi" w:cs="Arial"/>
                <w:i/>
                <w:szCs w:val="18"/>
                <w:lang w:val="nl-BE"/>
              </w:rPr>
            </w:pPr>
            <w:r w:rsidRPr="00277478">
              <w:rPr>
                <w:rFonts w:asciiTheme="minorHAnsi" w:hAnsiTheme="minorHAnsi" w:cs="Arial"/>
                <w:i/>
                <w:szCs w:val="18"/>
                <w:lang w:val="nl-BE"/>
              </w:rPr>
              <w:t xml:space="preserve">Stress </w:t>
            </w:r>
            <w:proofErr w:type="spellStart"/>
            <w:r w:rsidRPr="00277478">
              <w:rPr>
                <w:rFonts w:asciiTheme="minorHAnsi" w:hAnsiTheme="minorHAnsi" w:cs="Arial"/>
                <w:i/>
                <w:szCs w:val="18"/>
                <w:lang w:val="nl-BE"/>
              </w:rPr>
              <w:t>resistant</w:t>
            </w:r>
            <w:proofErr w:type="spellEnd"/>
          </w:p>
          <w:p w14:paraId="70C6F999" w14:textId="77777777" w:rsidR="00277478" w:rsidRPr="00277478" w:rsidRDefault="00277478" w:rsidP="00277478">
            <w:pPr>
              <w:tabs>
                <w:tab w:val="left" w:pos="7380"/>
              </w:tabs>
              <w:spacing w:after="0"/>
              <w:rPr>
                <w:rFonts w:asciiTheme="minorHAnsi" w:hAnsiTheme="minorHAnsi" w:cs="Arial"/>
                <w:i/>
                <w:szCs w:val="18"/>
                <w:lang w:val="nl-BE"/>
              </w:rPr>
            </w:pPr>
          </w:p>
        </w:tc>
        <w:tc>
          <w:tcPr>
            <w:tcW w:w="540" w:type="dxa"/>
            <w:vAlign w:val="center"/>
          </w:tcPr>
          <w:p w14:paraId="1C626004"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7"/>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050A2FA1"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8"/>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72D1F379"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9"/>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gridSpan w:val="2"/>
            <w:vAlign w:val="center"/>
          </w:tcPr>
          <w:p w14:paraId="7B766DCD"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0"/>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095F53A0"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1"/>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3994" w:type="dxa"/>
            <w:vAlign w:val="center"/>
          </w:tcPr>
          <w:p w14:paraId="2917E83C"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3"/>
                  <w:enabled/>
                  <w:calcOnExit w:val="0"/>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r>
      <w:tr w:rsidR="00277478" w:rsidRPr="00407443" w14:paraId="68C81A92" w14:textId="77777777" w:rsidTr="00277478">
        <w:tblPrEx>
          <w:tblBorders>
            <w:insideH w:val="single" w:sz="4" w:space="0" w:color="auto"/>
          </w:tblBorders>
        </w:tblPrEx>
        <w:tc>
          <w:tcPr>
            <w:tcW w:w="2628" w:type="dxa"/>
          </w:tcPr>
          <w:p w14:paraId="2E768B25" w14:textId="77777777" w:rsidR="00277478" w:rsidRPr="00310511" w:rsidRDefault="00277478" w:rsidP="00277478">
            <w:pPr>
              <w:tabs>
                <w:tab w:val="left" w:pos="7380"/>
              </w:tabs>
              <w:spacing w:after="0"/>
              <w:rPr>
                <w:rFonts w:asciiTheme="minorHAnsi" w:hAnsiTheme="minorHAnsi" w:cs="Arial"/>
                <w:i/>
                <w:szCs w:val="18"/>
                <w:lang w:val="en-GB"/>
              </w:rPr>
            </w:pPr>
            <w:r w:rsidRPr="00310511">
              <w:rPr>
                <w:rFonts w:asciiTheme="minorHAnsi" w:hAnsiTheme="minorHAnsi" w:cs="Arial"/>
                <w:i/>
                <w:szCs w:val="18"/>
                <w:lang w:val="en-GB"/>
              </w:rPr>
              <w:t>Energy and optimism</w:t>
            </w:r>
          </w:p>
          <w:p w14:paraId="14C4C7BC" w14:textId="77777777" w:rsidR="00604FEF" w:rsidRPr="00310511" w:rsidRDefault="00604FEF" w:rsidP="00277478">
            <w:pPr>
              <w:tabs>
                <w:tab w:val="left" w:pos="7380"/>
              </w:tabs>
              <w:spacing w:after="0"/>
              <w:rPr>
                <w:rFonts w:asciiTheme="minorHAnsi" w:hAnsiTheme="minorHAnsi" w:cs="Arial"/>
                <w:i/>
                <w:szCs w:val="18"/>
                <w:lang w:val="en-GB"/>
              </w:rPr>
            </w:pPr>
            <w:r w:rsidRPr="00310511">
              <w:rPr>
                <w:rFonts w:asciiTheme="minorHAnsi" w:hAnsiTheme="minorHAnsi" w:cs="Arial"/>
                <w:i/>
                <w:szCs w:val="18"/>
                <w:lang w:val="en-GB"/>
              </w:rPr>
              <w:t>Pro-activity &amp; Dynamism</w:t>
            </w:r>
          </w:p>
          <w:p w14:paraId="5C2F411A" w14:textId="77777777" w:rsidR="00604FEF" w:rsidRPr="00277478" w:rsidRDefault="00604FEF" w:rsidP="00277478">
            <w:pPr>
              <w:tabs>
                <w:tab w:val="left" w:pos="7380"/>
              </w:tabs>
              <w:spacing w:after="0"/>
              <w:rPr>
                <w:rFonts w:asciiTheme="minorHAnsi" w:hAnsiTheme="minorHAnsi" w:cs="Arial"/>
                <w:i/>
                <w:szCs w:val="18"/>
                <w:lang w:val="nl-BE"/>
              </w:rPr>
            </w:pPr>
            <w:proofErr w:type="spellStart"/>
            <w:r>
              <w:rPr>
                <w:rFonts w:asciiTheme="minorHAnsi" w:hAnsiTheme="minorHAnsi" w:cs="Arial"/>
                <w:i/>
                <w:szCs w:val="18"/>
                <w:lang w:val="nl-BE"/>
              </w:rPr>
              <w:t>Ownership</w:t>
            </w:r>
            <w:proofErr w:type="spellEnd"/>
          </w:p>
          <w:p w14:paraId="1BE15911" w14:textId="77777777" w:rsidR="00277478" w:rsidRPr="00277478" w:rsidRDefault="00277478" w:rsidP="00277478">
            <w:pPr>
              <w:tabs>
                <w:tab w:val="left" w:pos="7380"/>
              </w:tabs>
              <w:spacing w:after="0"/>
              <w:rPr>
                <w:rFonts w:asciiTheme="minorHAnsi" w:hAnsiTheme="minorHAnsi" w:cs="Arial"/>
                <w:i/>
                <w:szCs w:val="18"/>
                <w:lang w:val="nl-BE"/>
              </w:rPr>
            </w:pPr>
          </w:p>
        </w:tc>
        <w:tc>
          <w:tcPr>
            <w:tcW w:w="540" w:type="dxa"/>
            <w:vAlign w:val="center"/>
          </w:tcPr>
          <w:p w14:paraId="2F2293C1"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7"/>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5C8B1DE4"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8"/>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6006984E"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9"/>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gridSpan w:val="2"/>
            <w:vAlign w:val="center"/>
          </w:tcPr>
          <w:p w14:paraId="780DD86D"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0"/>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540" w:type="dxa"/>
            <w:vAlign w:val="center"/>
          </w:tcPr>
          <w:p w14:paraId="4634C39C"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1"/>
                  <w:enabled/>
                  <w:calcOnExit w:val="0"/>
                  <w:textInput>
                    <w:maxLength w:val="1"/>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c>
          <w:tcPr>
            <w:tcW w:w="3994" w:type="dxa"/>
            <w:vAlign w:val="center"/>
          </w:tcPr>
          <w:p w14:paraId="714114CE" w14:textId="77777777" w:rsidR="00277478" w:rsidRPr="00277478" w:rsidRDefault="00277478" w:rsidP="00277478">
            <w:pPr>
              <w:tabs>
                <w:tab w:val="left" w:pos="7380"/>
              </w:tabs>
              <w:spacing w:after="0"/>
              <w:jc w:val="center"/>
              <w:rPr>
                <w:rFonts w:asciiTheme="minorHAnsi" w:hAnsiTheme="minorHAnsi" w:cs="Arial"/>
                <w:i/>
                <w:szCs w:val="18"/>
                <w:lang w:val="nl-BE"/>
              </w:rPr>
            </w:pPr>
            <w:r w:rsidRPr="00277478">
              <w:rPr>
                <w:rFonts w:asciiTheme="minorHAnsi" w:hAnsiTheme="minorHAnsi" w:cs="Arial"/>
                <w:i/>
                <w:szCs w:val="18"/>
                <w:lang w:val="nl-BE"/>
              </w:rPr>
              <w:fldChar w:fldCharType="begin">
                <w:ffData>
                  <w:name w:val="Text13"/>
                  <w:enabled/>
                  <w:calcOnExit w:val="0"/>
                  <w:textInput/>
                </w:ffData>
              </w:fldChar>
            </w:r>
            <w:r w:rsidRPr="00277478">
              <w:rPr>
                <w:rFonts w:asciiTheme="minorHAnsi" w:hAnsiTheme="minorHAnsi" w:cs="Arial"/>
                <w:i/>
                <w:szCs w:val="18"/>
                <w:lang w:val="nl-BE"/>
              </w:rPr>
              <w:instrText xml:space="preserve"> FORMTEXT </w:instrText>
            </w:r>
            <w:r w:rsidRPr="00277478">
              <w:rPr>
                <w:rFonts w:asciiTheme="minorHAnsi" w:hAnsiTheme="minorHAnsi" w:cs="Arial"/>
                <w:i/>
                <w:szCs w:val="18"/>
                <w:lang w:val="nl-BE"/>
              </w:rPr>
            </w:r>
            <w:r w:rsidRPr="00277478">
              <w:rPr>
                <w:rFonts w:asciiTheme="minorHAnsi" w:hAnsiTheme="minorHAnsi" w:cs="Arial"/>
                <w:i/>
                <w:szCs w:val="18"/>
                <w:lang w:val="nl-BE"/>
              </w:rPr>
              <w:fldChar w:fldCharType="separate"/>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noProof/>
                <w:szCs w:val="18"/>
                <w:lang w:val="nl-BE"/>
              </w:rPr>
              <w:t> </w:t>
            </w:r>
            <w:r w:rsidRPr="00277478">
              <w:rPr>
                <w:rFonts w:asciiTheme="minorHAnsi" w:hAnsiTheme="minorHAnsi" w:cs="Arial"/>
                <w:i/>
                <w:szCs w:val="18"/>
                <w:lang w:val="nl-BE"/>
              </w:rPr>
              <w:fldChar w:fldCharType="end"/>
            </w:r>
          </w:p>
        </w:tc>
      </w:tr>
    </w:tbl>
    <w:p w14:paraId="5FB03711" w14:textId="77777777" w:rsidR="00277478" w:rsidRDefault="00277478" w:rsidP="0081493D">
      <w:pPr>
        <w:pStyle w:val="Titel"/>
        <w:tabs>
          <w:tab w:val="left" w:pos="142"/>
        </w:tabs>
        <w:ind w:right="-567"/>
        <w:jc w:val="left"/>
        <w:rPr>
          <w:sz w:val="44"/>
          <w:szCs w:val="44"/>
          <w:lang w:val="en-US"/>
        </w:rPr>
      </w:pPr>
    </w:p>
    <w:p w14:paraId="063D73D3" w14:textId="77777777" w:rsidR="00604FEF" w:rsidRDefault="00604FEF">
      <w:pPr>
        <w:spacing w:after="200" w:line="276" w:lineRule="auto"/>
        <w:jc w:val="left"/>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5"/>
        <w:gridCol w:w="540"/>
        <w:gridCol w:w="540"/>
        <w:gridCol w:w="540"/>
        <w:gridCol w:w="540"/>
        <w:gridCol w:w="540"/>
        <w:gridCol w:w="4087"/>
      </w:tblGrid>
      <w:tr w:rsidR="00604FEF" w:rsidRPr="00F15CAF" w14:paraId="6CAC4894" w14:textId="77777777" w:rsidTr="00ED41A4">
        <w:tc>
          <w:tcPr>
            <w:tcW w:w="2535" w:type="dxa"/>
            <w:vMerge w:val="restart"/>
            <w:vAlign w:val="center"/>
          </w:tcPr>
          <w:p w14:paraId="7E9127A9" w14:textId="77777777" w:rsidR="00604FEF" w:rsidRPr="00604FEF" w:rsidRDefault="00604FEF" w:rsidP="00604FEF">
            <w:pPr>
              <w:tabs>
                <w:tab w:val="left" w:pos="7380"/>
              </w:tabs>
              <w:spacing w:after="0"/>
              <w:jc w:val="center"/>
              <w:rPr>
                <w:rFonts w:asciiTheme="minorHAnsi" w:hAnsiTheme="minorHAnsi" w:cs="Arial"/>
                <w:b/>
                <w:i/>
                <w:szCs w:val="18"/>
                <w:lang w:val="en-GB"/>
              </w:rPr>
            </w:pPr>
            <w:r w:rsidRPr="00604FEF">
              <w:rPr>
                <w:rFonts w:asciiTheme="minorHAnsi" w:hAnsiTheme="minorHAnsi" w:cs="Arial"/>
                <w:b/>
                <w:i/>
                <w:szCs w:val="18"/>
                <w:lang w:val="en-GB"/>
              </w:rPr>
              <w:lastRenderedPageBreak/>
              <w:t>Know-how</w:t>
            </w:r>
          </w:p>
          <w:p w14:paraId="21AB7F93" w14:textId="77777777" w:rsidR="00604FEF" w:rsidRPr="00604FEF" w:rsidRDefault="00604FEF" w:rsidP="00604FEF">
            <w:pPr>
              <w:tabs>
                <w:tab w:val="left" w:pos="7380"/>
              </w:tabs>
              <w:spacing w:after="0"/>
              <w:rPr>
                <w:rFonts w:asciiTheme="minorHAnsi" w:hAnsiTheme="minorHAnsi" w:cs="Arial"/>
                <w:i/>
                <w:szCs w:val="18"/>
                <w:lang w:val="en-GB"/>
              </w:rPr>
            </w:pPr>
            <w:r w:rsidRPr="00604FEF">
              <w:rPr>
                <w:rFonts w:asciiTheme="minorHAnsi" w:hAnsiTheme="minorHAnsi" w:cs="Arial"/>
                <w:i/>
                <w:szCs w:val="18"/>
                <w:lang w:val="en-GB"/>
              </w:rPr>
              <w:t>(Does the consultant have the necessary technical skills to correctly carry out the mission?)</w:t>
            </w:r>
          </w:p>
        </w:tc>
        <w:tc>
          <w:tcPr>
            <w:tcW w:w="6787" w:type="dxa"/>
            <w:gridSpan w:val="6"/>
            <w:vAlign w:val="center"/>
          </w:tcPr>
          <w:p w14:paraId="4B49E393" w14:textId="77777777" w:rsidR="00604FEF" w:rsidRPr="00604FEF" w:rsidRDefault="00604FEF" w:rsidP="00604FEF">
            <w:pPr>
              <w:tabs>
                <w:tab w:val="left" w:pos="7380"/>
              </w:tabs>
              <w:spacing w:after="0"/>
              <w:jc w:val="center"/>
              <w:rPr>
                <w:rFonts w:asciiTheme="minorHAnsi" w:hAnsiTheme="minorHAnsi" w:cs="Arial"/>
                <w:i/>
                <w:szCs w:val="18"/>
                <w:lang w:val="en-GB"/>
              </w:rPr>
            </w:pPr>
          </w:p>
        </w:tc>
      </w:tr>
      <w:tr w:rsidR="00604FEF" w:rsidRPr="00407443" w14:paraId="77ADB7D2" w14:textId="77777777" w:rsidTr="00ED41A4">
        <w:tc>
          <w:tcPr>
            <w:tcW w:w="2535" w:type="dxa"/>
            <w:vMerge/>
            <w:vAlign w:val="center"/>
          </w:tcPr>
          <w:p w14:paraId="28694F3A" w14:textId="77777777" w:rsidR="00604FEF" w:rsidRPr="00604FEF" w:rsidRDefault="00604FEF" w:rsidP="00604FEF">
            <w:pPr>
              <w:tabs>
                <w:tab w:val="left" w:pos="7380"/>
              </w:tabs>
              <w:spacing w:after="0"/>
              <w:rPr>
                <w:rFonts w:asciiTheme="minorHAnsi" w:hAnsiTheme="minorHAnsi" w:cs="Arial"/>
                <w:i/>
                <w:szCs w:val="18"/>
                <w:lang w:val="en-GB"/>
              </w:rPr>
            </w:pPr>
          </w:p>
        </w:tc>
        <w:tc>
          <w:tcPr>
            <w:tcW w:w="540" w:type="dxa"/>
            <w:vAlign w:val="center"/>
          </w:tcPr>
          <w:p w14:paraId="6B11287A" w14:textId="77777777" w:rsidR="00604FEF" w:rsidRPr="00604FEF" w:rsidRDefault="00604FEF" w:rsidP="00604FEF">
            <w:pPr>
              <w:tabs>
                <w:tab w:val="left" w:pos="7380"/>
              </w:tabs>
              <w:spacing w:after="0"/>
              <w:rPr>
                <w:rFonts w:asciiTheme="minorHAnsi" w:hAnsiTheme="minorHAnsi" w:cs="Arial"/>
                <w:i/>
                <w:szCs w:val="18"/>
                <w:lang w:val="nl-BE"/>
              </w:rPr>
            </w:pPr>
            <w:r w:rsidRPr="00604FEF">
              <w:rPr>
                <w:rFonts w:asciiTheme="minorHAnsi" w:hAnsiTheme="minorHAnsi" w:cs="Arial"/>
                <w:i/>
                <w:szCs w:val="18"/>
                <w:lang w:val="nl-BE"/>
              </w:rPr>
              <w:t>++</w:t>
            </w:r>
          </w:p>
        </w:tc>
        <w:tc>
          <w:tcPr>
            <w:tcW w:w="540" w:type="dxa"/>
            <w:vAlign w:val="center"/>
          </w:tcPr>
          <w:p w14:paraId="0C4ACA4F"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t>+</w:t>
            </w:r>
          </w:p>
        </w:tc>
        <w:tc>
          <w:tcPr>
            <w:tcW w:w="540" w:type="dxa"/>
            <w:vAlign w:val="center"/>
          </w:tcPr>
          <w:p w14:paraId="2C3FE116"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t>=</w:t>
            </w:r>
          </w:p>
        </w:tc>
        <w:tc>
          <w:tcPr>
            <w:tcW w:w="540" w:type="dxa"/>
            <w:vAlign w:val="center"/>
          </w:tcPr>
          <w:p w14:paraId="29AADF29"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t>+/-</w:t>
            </w:r>
          </w:p>
        </w:tc>
        <w:tc>
          <w:tcPr>
            <w:tcW w:w="540" w:type="dxa"/>
            <w:vAlign w:val="center"/>
          </w:tcPr>
          <w:p w14:paraId="1B3FFD64" w14:textId="77777777" w:rsidR="00604FEF" w:rsidRPr="00604FEF" w:rsidRDefault="00604FEF" w:rsidP="00604FEF">
            <w:pPr>
              <w:tabs>
                <w:tab w:val="left" w:pos="7380"/>
              </w:tabs>
              <w:spacing w:after="0"/>
              <w:rPr>
                <w:rFonts w:asciiTheme="minorHAnsi" w:hAnsiTheme="minorHAnsi" w:cs="Arial"/>
                <w:i/>
                <w:szCs w:val="18"/>
                <w:lang w:val="nl-BE"/>
              </w:rPr>
            </w:pPr>
            <w:r w:rsidRPr="00604FEF">
              <w:rPr>
                <w:rFonts w:asciiTheme="minorHAnsi" w:hAnsiTheme="minorHAnsi" w:cs="Arial"/>
                <w:i/>
                <w:szCs w:val="18"/>
                <w:lang w:val="nl-BE"/>
              </w:rPr>
              <w:t>NA</w:t>
            </w:r>
          </w:p>
        </w:tc>
        <w:tc>
          <w:tcPr>
            <w:tcW w:w="4087" w:type="dxa"/>
            <w:vAlign w:val="center"/>
          </w:tcPr>
          <w:p w14:paraId="00E8A279" w14:textId="77777777" w:rsidR="00604FEF" w:rsidRPr="00604FEF" w:rsidRDefault="00604FEF" w:rsidP="00604FEF">
            <w:pPr>
              <w:tabs>
                <w:tab w:val="left" w:pos="7380"/>
              </w:tabs>
              <w:spacing w:after="0"/>
              <w:jc w:val="center"/>
              <w:rPr>
                <w:rFonts w:asciiTheme="minorHAnsi" w:hAnsiTheme="minorHAnsi" w:cs="Arial"/>
                <w:i/>
                <w:szCs w:val="18"/>
                <w:lang w:val="nl-BE"/>
              </w:rPr>
            </w:pPr>
            <w:proofErr w:type="spellStart"/>
            <w:r w:rsidRPr="00604FEF">
              <w:rPr>
                <w:rFonts w:asciiTheme="minorHAnsi" w:hAnsiTheme="minorHAnsi" w:cs="Arial"/>
                <w:i/>
                <w:szCs w:val="18"/>
                <w:lang w:val="nl-BE"/>
              </w:rPr>
              <w:t>Comments</w:t>
            </w:r>
            <w:proofErr w:type="spellEnd"/>
            <w:r w:rsidRPr="00604FEF">
              <w:rPr>
                <w:rFonts w:asciiTheme="minorHAnsi" w:hAnsiTheme="minorHAnsi" w:cs="Arial"/>
                <w:i/>
                <w:szCs w:val="18"/>
                <w:lang w:val="nl-BE"/>
              </w:rPr>
              <w:t xml:space="preserve">  </w:t>
            </w:r>
            <w:proofErr w:type="spellStart"/>
            <w:r w:rsidRPr="00604FEF">
              <w:rPr>
                <w:rFonts w:asciiTheme="minorHAnsi" w:hAnsiTheme="minorHAnsi" w:cs="Arial"/>
                <w:i/>
                <w:szCs w:val="18"/>
                <w:lang w:val="nl-BE"/>
              </w:rPr>
              <w:t>and</w:t>
            </w:r>
            <w:proofErr w:type="spellEnd"/>
            <w:r w:rsidRPr="00604FEF">
              <w:rPr>
                <w:rFonts w:asciiTheme="minorHAnsi" w:hAnsiTheme="minorHAnsi" w:cs="Arial"/>
                <w:i/>
                <w:szCs w:val="18"/>
                <w:lang w:val="nl-BE"/>
              </w:rPr>
              <w:t xml:space="preserve"> </w:t>
            </w:r>
            <w:proofErr w:type="spellStart"/>
            <w:r w:rsidRPr="00604FEF">
              <w:rPr>
                <w:rFonts w:asciiTheme="minorHAnsi" w:hAnsiTheme="minorHAnsi" w:cs="Arial"/>
                <w:i/>
                <w:szCs w:val="18"/>
                <w:lang w:val="nl-BE"/>
              </w:rPr>
              <w:t>observations</w:t>
            </w:r>
            <w:proofErr w:type="spellEnd"/>
          </w:p>
        </w:tc>
      </w:tr>
      <w:tr w:rsidR="00604FEF" w:rsidRPr="00407443" w14:paraId="1A43B8F1" w14:textId="77777777" w:rsidTr="00ED41A4">
        <w:tc>
          <w:tcPr>
            <w:tcW w:w="2535" w:type="dxa"/>
            <w:vAlign w:val="center"/>
          </w:tcPr>
          <w:p w14:paraId="5E71F883" w14:textId="77777777" w:rsidR="00604FEF" w:rsidRPr="00604FEF" w:rsidRDefault="00604FEF" w:rsidP="00604FEF">
            <w:pPr>
              <w:tabs>
                <w:tab w:val="left" w:pos="7380"/>
              </w:tabs>
              <w:spacing w:after="0"/>
              <w:rPr>
                <w:rFonts w:asciiTheme="minorHAnsi" w:hAnsiTheme="minorHAnsi" w:cs="Arial"/>
                <w:i/>
                <w:szCs w:val="18"/>
                <w:lang w:val="nl-BE"/>
              </w:rPr>
            </w:pPr>
          </w:p>
          <w:p w14:paraId="55579D52" w14:textId="77777777" w:rsidR="00604FEF" w:rsidRPr="00604FEF" w:rsidRDefault="00604FEF" w:rsidP="00604FEF">
            <w:pPr>
              <w:tabs>
                <w:tab w:val="left" w:pos="7380"/>
              </w:tabs>
              <w:spacing w:after="0"/>
              <w:rPr>
                <w:rFonts w:asciiTheme="minorHAnsi" w:hAnsiTheme="minorHAnsi" w:cs="Arial"/>
                <w:i/>
                <w:szCs w:val="18"/>
                <w:lang w:val="nl-BE"/>
              </w:rPr>
            </w:pPr>
            <w:proofErr w:type="spellStart"/>
            <w:r w:rsidRPr="00604FEF">
              <w:rPr>
                <w:rFonts w:asciiTheme="minorHAnsi" w:hAnsiTheme="minorHAnsi" w:cs="Arial"/>
                <w:i/>
                <w:szCs w:val="18"/>
                <w:lang w:val="nl-BE"/>
              </w:rPr>
              <w:t>Technological</w:t>
            </w:r>
            <w:proofErr w:type="spellEnd"/>
            <w:r w:rsidRPr="00604FEF">
              <w:rPr>
                <w:rFonts w:asciiTheme="minorHAnsi" w:hAnsiTheme="minorHAnsi" w:cs="Arial"/>
                <w:i/>
                <w:szCs w:val="18"/>
                <w:lang w:val="nl-BE"/>
              </w:rPr>
              <w:t xml:space="preserve"> </w:t>
            </w:r>
            <w:proofErr w:type="spellStart"/>
            <w:r w:rsidRPr="00604FEF">
              <w:rPr>
                <w:rFonts w:asciiTheme="minorHAnsi" w:hAnsiTheme="minorHAnsi" w:cs="Arial"/>
                <w:i/>
                <w:szCs w:val="18"/>
                <w:lang w:val="nl-BE"/>
              </w:rPr>
              <w:t>knowledge</w:t>
            </w:r>
            <w:proofErr w:type="spellEnd"/>
          </w:p>
          <w:p w14:paraId="1D3B2390" w14:textId="77777777" w:rsidR="00604FEF" w:rsidRPr="00604FEF" w:rsidRDefault="00604FEF" w:rsidP="00604FEF">
            <w:pPr>
              <w:tabs>
                <w:tab w:val="left" w:pos="7380"/>
              </w:tabs>
              <w:spacing w:after="0"/>
              <w:rPr>
                <w:rFonts w:asciiTheme="minorHAnsi" w:hAnsiTheme="minorHAnsi" w:cs="Arial"/>
                <w:i/>
                <w:szCs w:val="18"/>
                <w:lang w:val="nl-BE"/>
              </w:rPr>
            </w:pPr>
          </w:p>
        </w:tc>
        <w:tc>
          <w:tcPr>
            <w:tcW w:w="540" w:type="dxa"/>
            <w:vAlign w:val="center"/>
          </w:tcPr>
          <w:p w14:paraId="00D01DD0"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4B146783"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68D3FA35"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9"/>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2732C4F5"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0"/>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61BAAE96"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1"/>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4087" w:type="dxa"/>
            <w:vAlign w:val="center"/>
          </w:tcPr>
          <w:p w14:paraId="51C8AA8D"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4"/>
                  <w:enabled/>
                  <w:calcOnExit w:val="0"/>
                  <w:textInput/>
                </w:ffData>
              </w:fldChar>
            </w:r>
            <w:bookmarkStart w:id="10" w:name="Text14"/>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bookmarkEnd w:id="10"/>
          </w:p>
        </w:tc>
      </w:tr>
      <w:tr w:rsidR="00604FEF" w:rsidRPr="00407443" w14:paraId="3AF28778" w14:textId="77777777" w:rsidTr="00ED41A4">
        <w:tc>
          <w:tcPr>
            <w:tcW w:w="2535" w:type="dxa"/>
            <w:vAlign w:val="center"/>
          </w:tcPr>
          <w:p w14:paraId="331AC799" w14:textId="77777777" w:rsidR="00604FEF" w:rsidRPr="00604FEF" w:rsidRDefault="00604FEF" w:rsidP="00604FEF">
            <w:pPr>
              <w:tabs>
                <w:tab w:val="left" w:pos="7380"/>
              </w:tabs>
              <w:spacing w:after="0"/>
              <w:rPr>
                <w:rFonts w:asciiTheme="minorHAnsi" w:hAnsiTheme="minorHAnsi" w:cs="Arial"/>
                <w:i/>
                <w:szCs w:val="18"/>
                <w:lang w:val="nl-BE"/>
              </w:rPr>
            </w:pPr>
          </w:p>
          <w:p w14:paraId="25680E74" w14:textId="77777777" w:rsidR="00604FEF" w:rsidRPr="00604FEF" w:rsidRDefault="00604FEF" w:rsidP="00604FEF">
            <w:pPr>
              <w:tabs>
                <w:tab w:val="left" w:pos="7380"/>
              </w:tabs>
              <w:spacing w:after="0"/>
              <w:rPr>
                <w:rFonts w:asciiTheme="minorHAnsi" w:hAnsiTheme="minorHAnsi" w:cs="Arial"/>
                <w:i/>
                <w:szCs w:val="18"/>
                <w:lang w:val="nl-BE"/>
              </w:rPr>
            </w:pPr>
            <w:r w:rsidRPr="00604FEF">
              <w:rPr>
                <w:rFonts w:asciiTheme="minorHAnsi" w:hAnsiTheme="minorHAnsi" w:cs="Arial"/>
                <w:i/>
                <w:szCs w:val="18"/>
                <w:lang w:val="nl-BE"/>
              </w:rPr>
              <w:t xml:space="preserve">Business </w:t>
            </w:r>
            <w:proofErr w:type="spellStart"/>
            <w:r w:rsidRPr="00604FEF">
              <w:rPr>
                <w:rFonts w:asciiTheme="minorHAnsi" w:hAnsiTheme="minorHAnsi" w:cs="Arial"/>
                <w:i/>
                <w:szCs w:val="18"/>
                <w:lang w:val="nl-BE"/>
              </w:rPr>
              <w:t>knowledge</w:t>
            </w:r>
            <w:proofErr w:type="spellEnd"/>
          </w:p>
          <w:p w14:paraId="23FF31C3" w14:textId="77777777" w:rsidR="00604FEF" w:rsidRPr="00604FEF" w:rsidRDefault="00604FEF" w:rsidP="00604FEF">
            <w:pPr>
              <w:tabs>
                <w:tab w:val="left" w:pos="7380"/>
              </w:tabs>
              <w:spacing w:after="0"/>
              <w:rPr>
                <w:rFonts w:asciiTheme="minorHAnsi" w:hAnsiTheme="minorHAnsi" w:cs="Arial"/>
                <w:i/>
                <w:szCs w:val="18"/>
                <w:lang w:val="nl-BE"/>
              </w:rPr>
            </w:pPr>
          </w:p>
        </w:tc>
        <w:tc>
          <w:tcPr>
            <w:tcW w:w="540" w:type="dxa"/>
            <w:vAlign w:val="center"/>
          </w:tcPr>
          <w:p w14:paraId="1024D378"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6FD15CF6"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4DE83650"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9"/>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60787919"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0"/>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08CA8C5A"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1"/>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4087" w:type="dxa"/>
            <w:vAlign w:val="center"/>
          </w:tcPr>
          <w:p w14:paraId="5D770B1F"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4"/>
                  <w:enabled/>
                  <w:calcOnExit w:val="0"/>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r>
      <w:tr w:rsidR="00604FEF" w:rsidRPr="00407443" w14:paraId="4DE35DA7" w14:textId="77777777" w:rsidTr="00ED41A4">
        <w:tc>
          <w:tcPr>
            <w:tcW w:w="2535" w:type="dxa"/>
            <w:vAlign w:val="center"/>
          </w:tcPr>
          <w:p w14:paraId="0543CCF5" w14:textId="77777777" w:rsidR="00604FEF" w:rsidRPr="00604FEF" w:rsidRDefault="00604FEF" w:rsidP="00604FEF">
            <w:pPr>
              <w:tabs>
                <w:tab w:val="left" w:pos="7380"/>
              </w:tabs>
              <w:spacing w:after="0"/>
              <w:rPr>
                <w:rFonts w:asciiTheme="minorHAnsi" w:hAnsiTheme="minorHAnsi" w:cs="Arial"/>
                <w:i/>
                <w:szCs w:val="18"/>
              </w:rPr>
            </w:pPr>
          </w:p>
          <w:p w14:paraId="4BC407E0" w14:textId="4F0DA076" w:rsidR="000B04EA" w:rsidRDefault="000B04EA" w:rsidP="00604FEF">
            <w:pPr>
              <w:tabs>
                <w:tab w:val="left" w:pos="7380"/>
              </w:tabs>
              <w:spacing w:after="0"/>
              <w:rPr>
                <w:rFonts w:asciiTheme="minorHAnsi" w:hAnsiTheme="minorHAnsi" w:cs="Arial"/>
                <w:i/>
                <w:szCs w:val="18"/>
                <w:lang w:val="en-GB"/>
              </w:rPr>
            </w:pPr>
            <w:r>
              <w:rPr>
                <w:rFonts w:asciiTheme="minorHAnsi" w:hAnsiTheme="minorHAnsi" w:cs="Arial"/>
                <w:i/>
                <w:szCs w:val="18"/>
                <w:lang w:val="en-GB"/>
              </w:rPr>
              <w:t>Realizing objectives &amp;</w:t>
            </w:r>
          </w:p>
          <w:p w14:paraId="151A75A0" w14:textId="7B5D77A6" w:rsidR="00604FEF" w:rsidRPr="00604FEF" w:rsidRDefault="00604FEF" w:rsidP="00604FEF">
            <w:pPr>
              <w:tabs>
                <w:tab w:val="left" w:pos="7380"/>
              </w:tabs>
              <w:spacing w:after="0"/>
              <w:rPr>
                <w:rFonts w:asciiTheme="minorHAnsi" w:hAnsiTheme="minorHAnsi" w:cs="Arial"/>
                <w:i/>
                <w:szCs w:val="18"/>
                <w:lang w:val="en-GB"/>
              </w:rPr>
            </w:pPr>
            <w:r w:rsidRPr="00604FEF">
              <w:rPr>
                <w:rFonts w:asciiTheme="minorHAnsi" w:hAnsiTheme="minorHAnsi" w:cs="Arial"/>
                <w:i/>
                <w:szCs w:val="18"/>
                <w:lang w:val="en-GB"/>
              </w:rPr>
              <w:t>Quality of work</w:t>
            </w:r>
          </w:p>
          <w:p w14:paraId="331F2B74" w14:textId="5C56FCB9" w:rsidR="00604FEF" w:rsidRDefault="00604FEF" w:rsidP="00604FEF">
            <w:pPr>
              <w:tabs>
                <w:tab w:val="left" w:pos="567"/>
                <w:tab w:val="left" w:pos="7380"/>
              </w:tabs>
              <w:spacing w:after="0"/>
              <w:jc w:val="left"/>
              <w:rPr>
                <w:rFonts w:asciiTheme="minorHAnsi" w:hAnsiTheme="minorHAnsi" w:cs="Arial"/>
                <w:i/>
                <w:szCs w:val="18"/>
                <w:lang w:val="en-GB"/>
              </w:rPr>
            </w:pPr>
            <w:r w:rsidRPr="00604FEF">
              <w:rPr>
                <w:rFonts w:asciiTheme="minorHAnsi" w:hAnsiTheme="minorHAnsi" w:cs="Arial"/>
                <w:i/>
                <w:szCs w:val="18"/>
                <w:lang w:val="en-GB"/>
              </w:rPr>
              <w:tab/>
              <w:t>Complete</w:t>
            </w:r>
            <w:r w:rsidR="000B04EA">
              <w:rPr>
                <w:rFonts w:asciiTheme="minorHAnsi" w:hAnsiTheme="minorHAnsi" w:cs="Arial"/>
                <w:i/>
                <w:szCs w:val="18"/>
                <w:lang w:val="en-GB"/>
              </w:rPr>
              <w:t>ness</w:t>
            </w:r>
          </w:p>
          <w:p w14:paraId="102A3EF8" w14:textId="40139895" w:rsidR="000B04EA" w:rsidRDefault="000B04EA" w:rsidP="00604FEF">
            <w:pPr>
              <w:tabs>
                <w:tab w:val="left" w:pos="567"/>
                <w:tab w:val="left" w:pos="7380"/>
              </w:tabs>
              <w:spacing w:after="0"/>
              <w:jc w:val="left"/>
              <w:rPr>
                <w:rFonts w:asciiTheme="minorHAnsi" w:hAnsiTheme="minorHAnsi" w:cs="Arial"/>
                <w:i/>
                <w:szCs w:val="18"/>
                <w:lang w:val="en-GB"/>
              </w:rPr>
            </w:pPr>
            <w:r>
              <w:rPr>
                <w:rFonts w:asciiTheme="minorHAnsi" w:hAnsiTheme="minorHAnsi" w:cs="Arial"/>
                <w:i/>
                <w:szCs w:val="18"/>
                <w:lang w:val="en-GB"/>
              </w:rPr>
              <w:t xml:space="preserve">           </w:t>
            </w:r>
            <w:r w:rsidRPr="00310511">
              <w:rPr>
                <w:rFonts w:asciiTheme="minorHAnsi" w:hAnsiTheme="minorHAnsi" w:cs="Arial"/>
                <w:i/>
                <w:szCs w:val="18"/>
                <w:lang w:val="en-GB"/>
              </w:rPr>
              <w:t>Sustainable</w:t>
            </w:r>
          </w:p>
          <w:p w14:paraId="7E6FF75A" w14:textId="5BE6E54A" w:rsidR="000B04EA" w:rsidRPr="00604FEF" w:rsidRDefault="000B04EA" w:rsidP="00604FEF">
            <w:pPr>
              <w:tabs>
                <w:tab w:val="left" w:pos="567"/>
                <w:tab w:val="left" w:pos="7380"/>
              </w:tabs>
              <w:spacing w:after="0"/>
              <w:jc w:val="left"/>
              <w:rPr>
                <w:rFonts w:asciiTheme="minorHAnsi" w:hAnsiTheme="minorHAnsi" w:cs="Arial"/>
                <w:i/>
                <w:szCs w:val="18"/>
                <w:lang w:val="en-GB"/>
              </w:rPr>
            </w:pPr>
            <w:r>
              <w:rPr>
                <w:rFonts w:asciiTheme="minorHAnsi" w:hAnsiTheme="minorHAnsi" w:cs="Arial"/>
                <w:i/>
                <w:szCs w:val="18"/>
                <w:lang w:val="en-GB"/>
              </w:rPr>
              <w:t xml:space="preserve">           Duration</w:t>
            </w:r>
          </w:p>
          <w:p w14:paraId="4DD2E10C" w14:textId="77777777" w:rsidR="00604FEF" w:rsidRPr="00310511" w:rsidRDefault="00604FEF" w:rsidP="00604FEF">
            <w:pPr>
              <w:tabs>
                <w:tab w:val="left" w:pos="567"/>
                <w:tab w:val="left" w:pos="7380"/>
              </w:tabs>
              <w:spacing w:after="0"/>
              <w:jc w:val="left"/>
              <w:rPr>
                <w:rFonts w:asciiTheme="minorHAnsi" w:hAnsiTheme="minorHAnsi" w:cs="Arial"/>
                <w:i/>
                <w:szCs w:val="18"/>
                <w:lang w:val="en-GB"/>
              </w:rPr>
            </w:pPr>
            <w:r w:rsidRPr="00604FEF">
              <w:rPr>
                <w:rFonts w:asciiTheme="minorHAnsi" w:hAnsiTheme="minorHAnsi" w:cs="Arial"/>
                <w:i/>
                <w:szCs w:val="18"/>
                <w:lang w:val="en-GB"/>
              </w:rPr>
              <w:tab/>
            </w:r>
            <w:r w:rsidRPr="00310511">
              <w:rPr>
                <w:rFonts w:asciiTheme="minorHAnsi" w:hAnsiTheme="minorHAnsi" w:cs="Arial"/>
                <w:i/>
                <w:szCs w:val="18"/>
                <w:lang w:val="en-GB"/>
              </w:rPr>
              <w:t>Quality</w:t>
            </w:r>
          </w:p>
          <w:p w14:paraId="2E107662" w14:textId="77777777" w:rsidR="00604FEF" w:rsidRPr="00310511" w:rsidRDefault="00604FEF" w:rsidP="00604FEF">
            <w:pPr>
              <w:tabs>
                <w:tab w:val="left" w:pos="567"/>
                <w:tab w:val="left" w:pos="7380"/>
              </w:tabs>
              <w:spacing w:after="0"/>
              <w:jc w:val="left"/>
              <w:rPr>
                <w:rFonts w:asciiTheme="minorHAnsi" w:hAnsiTheme="minorHAnsi" w:cs="Arial"/>
                <w:i/>
                <w:szCs w:val="18"/>
                <w:lang w:val="en-GB"/>
              </w:rPr>
            </w:pPr>
            <w:r w:rsidRPr="00604FEF">
              <w:rPr>
                <w:rFonts w:asciiTheme="minorHAnsi" w:hAnsiTheme="minorHAnsi" w:cs="Arial"/>
                <w:i/>
                <w:szCs w:val="18"/>
                <w:lang w:val="en-GB"/>
              </w:rPr>
              <w:tab/>
            </w:r>
            <w:r w:rsidRPr="00310511">
              <w:rPr>
                <w:rFonts w:asciiTheme="minorHAnsi" w:hAnsiTheme="minorHAnsi" w:cs="Arial"/>
                <w:i/>
                <w:szCs w:val="18"/>
                <w:lang w:val="en-GB"/>
              </w:rPr>
              <w:t>Documentation</w:t>
            </w:r>
          </w:p>
          <w:p w14:paraId="489A4C17" w14:textId="6758FFB7" w:rsidR="00604FEF" w:rsidRPr="00310511" w:rsidRDefault="00604FEF" w:rsidP="00604FEF">
            <w:pPr>
              <w:tabs>
                <w:tab w:val="left" w:pos="567"/>
                <w:tab w:val="left" w:pos="7380"/>
              </w:tabs>
              <w:spacing w:after="0"/>
              <w:jc w:val="left"/>
              <w:rPr>
                <w:rFonts w:asciiTheme="minorHAnsi" w:hAnsiTheme="minorHAnsi" w:cs="Arial"/>
                <w:i/>
                <w:szCs w:val="18"/>
                <w:lang w:val="en-GB"/>
              </w:rPr>
            </w:pPr>
            <w:r w:rsidRPr="00310511">
              <w:rPr>
                <w:rFonts w:asciiTheme="minorHAnsi" w:hAnsiTheme="minorHAnsi" w:cs="Arial"/>
                <w:i/>
                <w:szCs w:val="18"/>
                <w:lang w:val="en-GB"/>
              </w:rPr>
              <w:tab/>
            </w:r>
          </w:p>
          <w:p w14:paraId="6265FAED" w14:textId="77777777" w:rsidR="00604FEF" w:rsidRPr="00310511" w:rsidRDefault="00604FEF" w:rsidP="00604FEF">
            <w:pPr>
              <w:tabs>
                <w:tab w:val="left" w:pos="7380"/>
              </w:tabs>
              <w:spacing w:after="0"/>
              <w:rPr>
                <w:rFonts w:asciiTheme="minorHAnsi" w:hAnsiTheme="minorHAnsi" w:cs="Arial"/>
                <w:i/>
                <w:szCs w:val="18"/>
                <w:lang w:val="en-GB"/>
              </w:rPr>
            </w:pPr>
          </w:p>
        </w:tc>
        <w:tc>
          <w:tcPr>
            <w:tcW w:w="540" w:type="dxa"/>
            <w:vAlign w:val="center"/>
          </w:tcPr>
          <w:p w14:paraId="7D583780"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3C562ECC"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514E2758"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9"/>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3E482FA3"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0"/>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725863CB"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1"/>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4087" w:type="dxa"/>
            <w:vAlign w:val="center"/>
          </w:tcPr>
          <w:p w14:paraId="43F94BF2"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4"/>
                  <w:enabled/>
                  <w:calcOnExit w:val="0"/>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r>
      <w:tr w:rsidR="00604FEF" w:rsidRPr="00407443" w14:paraId="7FCDAAB1" w14:textId="77777777" w:rsidTr="00ED41A4">
        <w:tc>
          <w:tcPr>
            <w:tcW w:w="2535" w:type="dxa"/>
            <w:vAlign w:val="center"/>
          </w:tcPr>
          <w:p w14:paraId="268CA83C" w14:textId="77777777" w:rsidR="00604FEF" w:rsidRPr="00604FEF" w:rsidRDefault="00604FEF" w:rsidP="00604FEF">
            <w:pPr>
              <w:tabs>
                <w:tab w:val="left" w:pos="7380"/>
              </w:tabs>
              <w:spacing w:after="0"/>
              <w:rPr>
                <w:rFonts w:asciiTheme="minorHAnsi" w:hAnsiTheme="minorHAnsi" w:cs="Arial"/>
                <w:i/>
                <w:szCs w:val="18"/>
              </w:rPr>
            </w:pPr>
          </w:p>
          <w:p w14:paraId="7D1ED418" w14:textId="77777777" w:rsidR="00604FEF" w:rsidRPr="00604FEF" w:rsidRDefault="00604FEF" w:rsidP="00604FEF">
            <w:pPr>
              <w:tabs>
                <w:tab w:val="left" w:pos="7380"/>
              </w:tabs>
              <w:spacing w:after="0"/>
              <w:rPr>
                <w:rFonts w:asciiTheme="minorHAnsi" w:hAnsiTheme="minorHAnsi" w:cs="Arial"/>
                <w:i/>
                <w:szCs w:val="18"/>
                <w:lang w:val="en-GB"/>
              </w:rPr>
            </w:pPr>
            <w:r w:rsidRPr="00604FEF">
              <w:rPr>
                <w:rFonts w:asciiTheme="minorHAnsi" w:hAnsiTheme="minorHAnsi" w:cs="Arial"/>
                <w:i/>
                <w:szCs w:val="18"/>
                <w:lang w:val="en-GB"/>
              </w:rPr>
              <w:t>Communication skills</w:t>
            </w:r>
          </w:p>
          <w:p w14:paraId="22BB95CE" w14:textId="77777777" w:rsidR="00604FEF" w:rsidRPr="00604FEF" w:rsidRDefault="00604FEF" w:rsidP="00604FEF">
            <w:pPr>
              <w:tabs>
                <w:tab w:val="left" w:pos="576"/>
                <w:tab w:val="left" w:pos="7380"/>
              </w:tabs>
              <w:spacing w:after="0"/>
              <w:rPr>
                <w:rFonts w:asciiTheme="minorHAnsi" w:hAnsiTheme="minorHAnsi" w:cs="Arial"/>
                <w:i/>
                <w:szCs w:val="18"/>
                <w:lang w:val="en-GB"/>
              </w:rPr>
            </w:pPr>
            <w:r w:rsidRPr="00604FEF">
              <w:rPr>
                <w:rFonts w:asciiTheme="minorHAnsi" w:hAnsiTheme="minorHAnsi" w:cs="Arial"/>
                <w:i/>
                <w:szCs w:val="18"/>
                <w:lang w:val="en-GB"/>
              </w:rPr>
              <w:tab/>
              <w:t>Oral</w:t>
            </w:r>
          </w:p>
          <w:p w14:paraId="116EC7B2" w14:textId="77777777" w:rsidR="00604FEF" w:rsidRPr="00604FEF" w:rsidRDefault="00604FEF" w:rsidP="00604FEF">
            <w:pPr>
              <w:tabs>
                <w:tab w:val="left" w:pos="567"/>
                <w:tab w:val="left" w:pos="7380"/>
              </w:tabs>
              <w:spacing w:after="0"/>
              <w:rPr>
                <w:rFonts w:asciiTheme="minorHAnsi" w:hAnsiTheme="minorHAnsi" w:cs="Arial"/>
                <w:i/>
                <w:szCs w:val="18"/>
                <w:lang w:val="en-GB"/>
              </w:rPr>
            </w:pPr>
            <w:r w:rsidRPr="00604FEF">
              <w:rPr>
                <w:rFonts w:asciiTheme="minorHAnsi" w:hAnsiTheme="minorHAnsi" w:cs="Arial"/>
                <w:i/>
                <w:szCs w:val="18"/>
                <w:lang w:val="en-GB"/>
              </w:rPr>
              <w:tab/>
              <w:t>Written</w:t>
            </w:r>
          </w:p>
          <w:p w14:paraId="61EFB28E" w14:textId="77777777" w:rsidR="00604FEF" w:rsidRPr="00604FEF" w:rsidRDefault="00604FEF" w:rsidP="00604FEF">
            <w:pPr>
              <w:tabs>
                <w:tab w:val="left" w:pos="564"/>
                <w:tab w:val="left" w:pos="7380"/>
              </w:tabs>
              <w:spacing w:after="0"/>
              <w:rPr>
                <w:rFonts w:asciiTheme="minorHAnsi" w:hAnsiTheme="minorHAnsi" w:cs="Arial"/>
                <w:i/>
                <w:szCs w:val="18"/>
                <w:lang w:val="en-GB"/>
              </w:rPr>
            </w:pPr>
            <w:r w:rsidRPr="00604FEF">
              <w:rPr>
                <w:rFonts w:asciiTheme="minorHAnsi" w:hAnsiTheme="minorHAnsi" w:cs="Arial"/>
                <w:i/>
                <w:szCs w:val="18"/>
                <w:lang w:val="en-GB"/>
              </w:rPr>
              <w:tab/>
              <w:t>Presentation skills</w:t>
            </w:r>
          </w:p>
          <w:p w14:paraId="43A1E8F2" w14:textId="77777777" w:rsidR="00604FEF" w:rsidRPr="00604FEF" w:rsidRDefault="00604FEF" w:rsidP="00604FEF">
            <w:pPr>
              <w:tabs>
                <w:tab w:val="left" w:pos="588"/>
                <w:tab w:val="left" w:pos="7380"/>
              </w:tabs>
              <w:spacing w:after="0"/>
              <w:rPr>
                <w:rFonts w:asciiTheme="minorHAnsi" w:hAnsiTheme="minorHAnsi" w:cs="Arial"/>
                <w:i/>
                <w:szCs w:val="18"/>
                <w:lang w:val="nl-BE"/>
              </w:rPr>
            </w:pPr>
            <w:r w:rsidRPr="00604FEF">
              <w:rPr>
                <w:rFonts w:asciiTheme="minorHAnsi" w:hAnsiTheme="minorHAnsi" w:cs="Arial"/>
                <w:i/>
                <w:szCs w:val="18"/>
                <w:lang w:val="en-GB"/>
              </w:rPr>
              <w:tab/>
            </w:r>
            <w:r w:rsidRPr="00604FEF">
              <w:rPr>
                <w:rFonts w:asciiTheme="minorHAnsi" w:hAnsiTheme="minorHAnsi" w:cs="Arial"/>
                <w:i/>
                <w:szCs w:val="18"/>
                <w:lang w:val="nl-BE"/>
              </w:rPr>
              <w:t>Meeting skills</w:t>
            </w:r>
          </w:p>
          <w:p w14:paraId="35727351" w14:textId="77777777" w:rsidR="00604FEF" w:rsidRPr="00604FEF" w:rsidRDefault="00604FEF" w:rsidP="00604FEF">
            <w:pPr>
              <w:tabs>
                <w:tab w:val="left" w:pos="588"/>
                <w:tab w:val="left" w:pos="7380"/>
              </w:tabs>
              <w:spacing w:after="0"/>
              <w:rPr>
                <w:rFonts w:asciiTheme="minorHAnsi" w:hAnsiTheme="minorHAnsi" w:cs="Arial"/>
                <w:i/>
                <w:szCs w:val="18"/>
                <w:lang w:val="nl-BE"/>
              </w:rPr>
            </w:pPr>
            <w:r w:rsidRPr="00604FEF">
              <w:rPr>
                <w:rFonts w:asciiTheme="minorHAnsi" w:hAnsiTheme="minorHAnsi" w:cs="Arial"/>
                <w:i/>
                <w:szCs w:val="18"/>
                <w:lang w:val="nl-BE"/>
              </w:rPr>
              <w:tab/>
            </w:r>
            <w:proofErr w:type="spellStart"/>
            <w:r w:rsidRPr="00604FEF">
              <w:rPr>
                <w:rFonts w:asciiTheme="minorHAnsi" w:hAnsiTheme="minorHAnsi" w:cs="Arial"/>
                <w:i/>
                <w:szCs w:val="18"/>
                <w:lang w:val="nl-BE"/>
              </w:rPr>
              <w:t>Progress</w:t>
            </w:r>
            <w:proofErr w:type="spellEnd"/>
            <w:r w:rsidRPr="00604FEF">
              <w:rPr>
                <w:rFonts w:asciiTheme="minorHAnsi" w:hAnsiTheme="minorHAnsi" w:cs="Arial"/>
                <w:i/>
                <w:szCs w:val="18"/>
                <w:lang w:val="nl-BE"/>
              </w:rPr>
              <w:t xml:space="preserve"> Report</w:t>
            </w:r>
          </w:p>
          <w:p w14:paraId="02BEB762" w14:textId="77777777" w:rsidR="00604FEF" w:rsidRPr="00604FEF" w:rsidRDefault="00604FEF" w:rsidP="00604FEF">
            <w:pPr>
              <w:tabs>
                <w:tab w:val="left" w:pos="7380"/>
              </w:tabs>
              <w:spacing w:after="0"/>
              <w:rPr>
                <w:rFonts w:asciiTheme="minorHAnsi" w:hAnsiTheme="minorHAnsi" w:cs="Arial"/>
                <w:i/>
                <w:szCs w:val="18"/>
                <w:lang w:val="nl-BE"/>
              </w:rPr>
            </w:pPr>
          </w:p>
        </w:tc>
        <w:tc>
          <w:tcPr>
            <w:tcW w:w="540" w:type="dxa"/>
            <w:vAlign w:val="center"/>
          </w:tcPr>
          <w:p w14:paraId="698DCC9E"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7FEFB512"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2A02650F"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9"/>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38EBAB1E"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0"/>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4410805B"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1"/>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4087" w:type="dxa"/>
            <w:vAlign w:val="center"/>
          </w:tcPr>
          <w:p w14:paraId="4818F076"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4"/>
                  <w:enabled/>
                  <w:calcOnExit w:val="0"/>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r>
      <w:tr w:rsidR="00604FEF" w:rsidRPr="00407443" w14:paraId="608EDDF9" w14:textId="77777777" w:rsidTr="00ED41A4">
        <w:tc>
          <w:tcPr>
            <w:tcW w:w="2535" w:type="dxa"/>
            <w:vAlign w:val="center"/>
          </w:tcPr>
          <w:p w14:paraId="101A419D" w14:textId="77777777" w:rsidR="00604FEF" w:rsidRPr="00604FEF" w:rsidRDefault="00604FEF" w:rsidP="00604FEF">
            <w:pPr>
              <w:tabs>
                <w:tab w:val="left" w:pos="1080"/>
                <w:tab w:val="left" w:pos="7380"/>
              </w:tabs>
              <w:spacing w:after="0"/>
              <w:rPr>
                <w:rFonts w:asciiTheme="minorHAnsi" w:hAnsiTheme="minorHAnsi" w:cs="Arial"/>
                <w:i/>
                <w:szCs w:val="18"/>
                <w:lang w:val="nl-BE"/>
              </w:rPr>
            </w:pPr>
          </w:p>
          <w:p w14:paraId="5A53DA82" w14:textId="77777777" w:rsidR="00604FEF" w:rsidRPr="00604FEF" w:rsidRDefault="00604FEF" w:rsidP="00604FEF">
            <w:pPr>
              <w:tabs>
                <w:tab w:val="left" w:pos="567"/>
                <w:tab w:val="left" w:pos="7380"/>
              </w:tabs>
              <w:spacing w:after="0"/>
              <w:rPr>
                <w:rFonts w:asciiTheme="minorHAnsi" w:hAnsiTheme="minorHAnsi" w:cs="Arial"/>
                <w:i/>
                <w:szCs w:val="18"/>
                <w:lang w:val="nl-BE"/>
              </w:rPr>
            </w:pPr>
            <w:proofErr w:type="spellStart"/>
            <w:r w:rsidRPr="00604FEF">
              <w:rPr>
                <w:rFonts w:asciiTheme="minorHAnsi" w:hAnsiTheme="minorHAnsi" w:cs="Arial"/>
                <w:i/>
                <w:szCs w:val="18"/>
                <w:lang w:val="nl-BE"/>
              </w:rPr>
              <w:t>Languages</w:t>
            </w:r>
            <w:proofErr w:type="spellEnd"/>
            <w:r w:rsidRPr="00604FEF">
              <w:rPr>
                <w:rFonts w:asciiTheme="minorHAnsi" w:hAnsiTheme="minorHAnsi" w:cs="Arial"/>
                <w:i/>
                <w:szCs w:val="18"/>
                <w:lang w:val="nl-BE"/>
              </w:rPr>
              <w:t>:</w:t>
            </w:r>
            <w:r w:rsidRPr="00604FEF">
              <w:rPr>
                <w:rFonts w:asciiTheme="minorHAnsi" w:hAnsiTheme="minorHAnsi" w:cs="Arial"/>
                <w:i/>
                <w:szCs w:val="18"/>
                <w:lang w:val="nl-BE"/>
              </w:rPr>
              <w:br/>
            </w:r>
            <w:r w:rsidRPr="00604FEF">
              <w:rPr>
                <w:rFonts w:asciiTheme="minorHAnsi" w:hAnsiTheme="minorHAnsi" w:cs="Arial"/>
                <w:i/>
                <w:szCs w:val="18"/>
                <w:lang w:val="nl-BE"/>
              </w:rPr>
              <w:tab/>
              <w:t>English</w:t>
            </w:r>
          </w:p>
          <w:p w14:paraId="5DF28916" w14:textId="77777777" w:rsidR="00604FEF" w:rsidRPr="00604FEF" w:rsidRDefault="00604FEF" w:rsidP="00604FEF">
            <w:pPr>
              <w:tabs>
                <w:tab w:val="left" w:pos="567"/>
                <w:tab w:val="left" w:pos="7380"/>
              </w:tabs>
              <w:spacing w:after="0"/>
              <w:ind w:left="567"/>
              <w:rPr>
                <w:rFonts w:asciiTheme="minorHAnsi" w:hAnsiTheme="minorHAnsi" w:cs="Arial"/>
                <w:i/>
                <w:szCs w:val="18"/>
                <w:lang w:val="nl-BE"/>
              </w:rPr>
            </w:pPr>
            <w:r w:rsidRPr="00604FEF">
              <w:rPr>
                <w:rFonts w:asciiTheme="minorHAnsi" w:hAnsiTheme="minorHAnsi" w:cs="Arial"/>
                <w:i/>
                <w:szCs w:val="18"/>
                <w:lang w:val="nl-BE"/>
              </w:rPr>
              <w:t>Dutch</w:t>
            </w:r>
          </w:p>
          <w:p w14:paraId="3C82055B" w14:textId="77777777" w:rsidR="00604FEF" w:rsidRPr="00604FEF" w:rsidRDefault="00604FEF" w:rsidP="00604FEF">
            <w:pPr>
              <w:tabs>
                <w:tab w:val="left" w:pos="567"/>
                <w:tab w:val="left" w:pos="7380"/>
              </w:tabs>
              <w:spacing w:after="0"/>
              <w:ind w:left="567"/>
              <w:rPr>
                <w:rFonts w:asciiTheme="minorHAnsi" w:hAnsiTheme="minorHAnsi" w:cs="Arial"/>
                <w:i/>
                <w:szCs w:val="18"/>
                <w:lang w:val="nl-BE"/>
              </w:rPr>
            </w:pPr>
            <w:r w:rsidRPr="00604FEF">
              <w:rPr>
                <w:rFonts w:asciiTheme="minorHAnsi" w:hAnsiTheme="minorHAnsi" w:cs="Arial"/>
                <w:i/>
                <w:szCs w:val="18"/>
                <w:lang w:val="nl-BE"/>
              </w:rPr>
              <w:t>French</w:t>
            </w:r>
          </w:p>
          <w:p w14:paraId="63145144" w14:textId="77777777" w:rsidR="00604FEF" w:rsidRPr="00604FEF" w:rsidRDefault="00604FEF" w:rsidP="00604FEF">
            <w:pPr>
              <w:tabs>
                <w:tab w:val="left" w:pos="7380"/>
              </w:tabs>
              <w:spacing w:after="0"/>
              <w:rPr>
                <w:rFonts w:asciiTheme="minorHAnsi" w:hAnsiTheme="minorHAnsi" w:cs="Arial"/>
                <w:i/>
                <w:szCs w:val="18"/>
                <w:lang w:val="nl-BE"/>
              </w:rPr>
            </w:pPr>
          </w:p>
        </w:tc>
        <w:tc>
          <w:tcPr>
            <w:tcW w:w="540" w:type="dxa"/>
            <w:vAlign w:val="center"/>
          </w:tcPr>
          <w:p w14:paraId="1D7E9C69" w14:textId="77777777" w:rsidR="00604FEF" w:rsidRPr="00604FEF" w:rsidRDefault="00604FEF" w:rsidP="00604FEF">
            <w:pPr>
              <w:tabs>
                <w:tab w:val="left" w:pos="7380"/>
              </w:tabs>
              <w:spacing w:after="0"/>
              <w:jc w:val="center"/>
              <w:rPr>
                <w:rFonts w:asciiTheme="minorHAnsi" w:hAnsiTheme="minorHAnsi" w:cs="Arial"/>
                <w:i/>
                <w:szCs w:val="18"/>
                <w:lang w:val="nl-BE"/>
              </w:rPr>
            </w:pPr>
          </w:p>
          <w:p w14:paraId="1D43218B"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336A8A38"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19454D14"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12AABDBA" w14:textId="77777777" w:rsidR="00604FEF" w:rsidRPr="00604FEF" w:rsidRDefault="00604FEF" w:rsidP="00604FEF">
            <w:pPr>
              <w:tabs>
                <w:tab w:val="left" w:pos="7380"/>
              </w:tabs>
              <w:spacing w:after="0"/>
              <w:jc w:val="center"/>
              <w:rPr>
                <w:rFonts w:asciiTheme="minorHAnsi" w:hAnsiTheme="minorHAnsi" w:cs="Arial"/>
                <w:i/>
                <w:szCs w:val="18"/>
                <w:lang w:val="nl-BE"/>
              </w:rPr>
            </w:pPr>
          </w:p>
          <w:p w14:paraId="3B3D4AA8"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3965F0D0"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16D436FA"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664DDF5F" w14:textId="77777777" w:rsidR="00604FEF" w:rsidRPr="00604FEF" w:rsidRDefault="00604FEF" w:rsidP="00604FEF">
            <w:pPr>
              <w:tabs>
                <w:tab w:val="left" w:pos="7380"/>
              </w:tabs>
              <w:spacing w:after="0"/>
              <w:jc w:val="center"/>
              <w:rPr>
                <w:rFonts w:asciiTheme="minorHAnsi" w:hAnsiTheme="minorHAnsi" w:cs="Arial"/>
                <w:i/>
                <w:szCs w:val="18"/>
                <w:lang w:val="nl-BE"/>
              </w:rPr>
            </w:pPr>
          </w:p>
          <w:p w14:paraId="547F3573"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2F3252DF"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38A2038A"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3A6E8665" w14:textId="77777777" w:rsidR="00604FEF" w:rsidRPr="00604FEF" w:rsidRDefault="00604FEF" w:rsidP="00604FEF">
            <w:pPr>
              <w:tabs>
                <w:tab w:val="left" w:pos="7380"/>
              </w:tabs>
              <w:spacing w:after="0"/>
              <w:jc w:val="center"/>
              <w:rPr>
                <w:rFonts w:asciiTheme="minorHAnsi" w:hAnsiTheme="minorHAnsi" w:cs="Arial"/>
                <w:i/>
                <w:szCs w:val="18"/>
                <w:lang w:val="nl-BE"/>
              </w:rPr>
            </w:pPr>
          </w:p>
          <w:p w14:paraId="3D26B28C"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109C873E"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5FFD1BF4"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0C2655F5" w14:textId="77777777" w:rsidR="00604FEF" w:rsidRPr="00604FEF" w:rsidRDefault="00604FEF" w:rsidP="00604FEF">
            <w:pPr>
              <w:tabs>
                <w:tab w:val="left" w:pos="7380"/>
              </w:tabs>
              <w:spacing w:after="0"/>
              <w:jc w:val="center"/>
              <w:rPr>
                <w:rFonts w:asciiTheme="minorHAnsi" w:hAnsiTheme="minorHAnsi" w:cs="Arial"/>
                <w:i/>
                <w:szCs w:val="18"/>
                <w:lang w:val="nl-BE"/>
              </w:rPr>
            </w:pPr>
          </w:p>
          <w:p w14:paraId="35BC4436"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1291ABE7"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797C800D"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4087" w:type="dxa"/>
            <w:vAlign w:val="center"/>
          </w:tcPr>
          <w:p w14:paraId="38496956" w14:textId="77777777" w:rsidR="00604FEF" w:rsidRPr="00604FEF" w:rsidRDefault="00604FEF" w:rsidP="00604FEF">
            <w:pPr>
              <w:tabs>
                <w:tab w:val="left" w:pos="7380"/>
              </w:tabs>
              <w:spacing w:after="0"/>
              <w:jc w:val="center"/>
              <w:rPr>
                <w:rFonts w:asciiTheme="minorHAnsi" w:hAnsiTheme="minorHAnsi" w:cs="Arial"/>
                <w:i/>
                <w:szCs w:val="18"/>
                <w:lang w:val="nl-BE"/>
              </w:rPr>
            </w:pPr>
          </w:p>
          <w:p w14:paraId="735AD065"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7"/>
                  <w:enabled/>
                  <w:calcOnExit w:val="0"/>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7DF9AFD1"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7"/>
                  <w:enabled/>
                  <w:calcOnExit w:val="0"/>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p w14:paraId="6EDAF250"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7"/>
                  <w:enabled/>
                  <w:calcOnExit w:val="0"/>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r>
      <w:tr w:rsidR="00604FEF" w:rsidRPr="00407443" w14:paraId="73BD2D55" w14:textId="77777777" w:rsidTr="00ED41A4">
        <w:tc>
          <w:tcPr>
            <w:tcW w:w="2535" w:type="dxa"/>
            <w:vAlign w:val="center"/>
          </w:tcPr>
          <w:p w14:paraId="63E67D7C" w14:textId="77777777" w:rsidR="00604FEF" w:rsidRPr="00604FEF" w:rsidRDefault="00604FEF" w:rsidP="00604FEF">
            <w:pPr>
              <w:tabs>
                <w:tab w:val="left" w:pos="7380"/>
              </w:tabs>
              <w:spacing w:after="0"/>
              <w:rPr>
                <w:rFonts w:asciiTheme="minorHAnsi" w:hAnsiTheme="minorHAnsi" w:cs="Arial"/>
                <w:i/>
                <w:szCs w:val="18"/>
                <w:lang w:val="nl-BE"/>
              </w:rPr>
            </w:pPr>
            <w:r w:rsidRPr="00604FEF">
              <w:rPr>
                <w:rFonts w:asciiTheme="minorHAnsi" w:hAnsiTheme="minorHAnsi" w:cs="Arial"/>
                <w:i/>
                <w:szCs w:val="18"/>
                <w:lang w:val="nl-BE"/>
              </w:rPr>
              <w:t>Management skills</w:t>
            </w:r>
          </w:p>
          <w:p w14:paraId="1C68EAB2" w14:textId="77777777" w:rsidR="00604FEF" w:rsidRPr="00604FEF" w:rsidRDefault="00604FEF" w:rsidP="00604FEF">
            <w:pPr>
              <w:tabs>
                <w:tab w:val="left" w:pos="7380"/>
              </w:tabs>
              <w:spacing w:after="0"/>
              <w:rPr>
                <w:rFonts w:asciiTheme="minorHAnsi" w:hAnsiTheme="minorHAnsi" w:cs="Arial"/>
                <w:i/>
                <w:szCs w:val="18"/>
                <w:lang w:val="nl-BE"/>
              </w:rPr>
            </w:pPr>
            <w:r w:rsidRPr="00604FEF">
              <w:rPr>
                <w:rFonts w:asciiTheme="minorHAnsi" w:hAnsiTheme="minorHAnsi" w:cs="Arial"/>
                <w:i/>
                <w:szCs w:val="18"/>
                <w:lang w:val="nl-BE"/>
              </w:rPr>
              <w:t xml:space="preserve"> ( </w:t>
            </w:r>
            <w:proofErr w:type="spellStart"/>
            <w:r w:rsidRPr="00604FEF">
              <w:rPr>
                <w:rFonts w:asciiTheme="minorHAnsi" w:hAnsiTheme="minorHAnsi" w:cs="Arial"/>
                <w:i/>
                <w:szCs w:val="18"/>
                <w:lang w:val="nl-BE"/>
              </w:rPr>
              <w:t>if</w:t>
            </w:r>
            <w:proofErr w:type="spellEnd"/>
            <w:r w:rsidRPr="00604FEF">
              <w:rPr>
                <w:rFonts w:asciiTheme="minorHAnsi" w:hAnsiTheme="minorHAnsi" w:cs="Arial"/>
                <w:i/>
                <w:szCs w:val="18"/>
                <w:lang w:val="nl-BE"/>
              </w:rPr>
              <w:t xml:space="preserve"> </w:t>
            </w:r>
            <w:proofErr w:type="spellStart"/>
            <w:r w:rsidRPr="00604FEF">
              <w:rPr>
                <w:rFonts w:asciiTheme="minorHAnsi" w:hAnsiTheme="minorHAnsi" w:cs="Arial"/>
                <w:i/>
                <w:szCs w:val="18"/>
                <w:lang w:val="nl-BE"/>
              </w:rPr>
              <w:t>applicable</w:t>
            </w:r>
            <w:proofErr w:type="spellEnd"/>
            <w:r w:rsidRPr="00604FEF">
              <w:rPr>
                <w:rFonts w:asciiTheme="minorHAnsi" w:hAnsiTheme="minorHAnsi" w:cs="Arial"/>
                <w:i/>
                <w:szCs w:val="18"/>
                <w:lang w:val="nl-BE"/>
              </w:rPr>
              <w:t>)</w:t>
            </w:r>
          </w:p>
          <w:p w14:paraId="000070AE" w14:textId="77777777" w:rsidR="00604FEF" w:rsidRPr="00604FEF" w:rsidRDefault="00604FEF" w:rsidP="00604FEF">
            <w:pPr>
              <w:tabs>
                <w:tab w:val="left" w:pos="7380"/>
              </w:tabs>
              <w:spacing w:after="0"/>
              <w:rPr>
                <w:rFonts w:asciiTheme="minorHAnsi" w:hAnsiTheme="minorHAnsi" w:cs="Arial"/>
                <w:i/>
                <w:szCs w:val="18"/>
                <w:lang w:val="nl-BE"/>
              </w:rPr>
            </w:pPr>
          </w:p>
        </w:tc>
        <w:tc>
          <w:tcPr>
            <w:tcW w:w="540" w:type="dxa"/>
            <w:vAlign w:val="center"/>
          </w:tcPr>
          <w:p w14:paraId="2BEF77AA"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7"/>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1CCE6DEF"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8"/>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365C1B6D"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9"/>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069507E2"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0"/>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540" w:type="dxa"/>
            <w:vAlign w:val="center"/>
          </w:tcPr>
          <w:p w14:paraId="1E5C1011"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1"/>
                  <w:enabled/>
                  <w:calcOnExit w:val="0"/>
                  <w:textInput>
                    <w:maxLength w:val="1"/>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c>
          <w:tcPr>
            <w:tcW w:w="4087" w:type="dxa"/>
            <w:vAlign w:val="center"/>
          </w:tcPr>
          <w:p w14:paraId="4CE12109" w14:textId="77777777" w:rsidR="00604FEF" w:rsidRPr="00604FEF" w:rsidRDefault="00604FEF" w:rsidP="00604FEF">
            <w:pPr>
              <w:tabs>
                <w:tab w:val="left" w:pos="7380"/>
              </w:tabs>
              <w:spacing w:after="0"/>
              <w:jc w:val="center"/>
              <w:rPr>
                <w:rFonts w:asciiTheme="minorHAnsi" w:hAnsiTheme="minorHAnsi" w:cs="Arial"/>
                <w:i/>
                <w:szCs w:val="18"/>
                <w:lang w:val="nl-BE"/>
              </w:rPr>
            </w:pPr>
            <w:r w:rsidRPr="00604FEF">
              <w:rPr>
                <w:rFonts w:asciiTheme="minorHAnsi" w:hAnsiTheme="minorHAnsi" w:cs="Arial"/>
                <w:i/>
                <w:szCs w:val="18"/>
                <w:lang w:val="nl-BE"/>
              </w:rPr>
              <w:fldChar w:fldCharType="begin">
                <w:ffData>
                  <w:name w:val="Text16"/>
                  <w:enabled/>
                  <w:calcOnExit w:val="0"/>
                  <w:textInput/>
                </w:ffData>
              </w:fldChar>
            </w:r>
            <w:r w:rsidRPr="00604FEF">
              <w:rPr>
                <w:rFonts w:asciiTheme="minorHAnsi" w:hAnsiTheme="minorHAnsi" w:cs="Arial"/>
                <w:i/>
                <w:szCs w:val="18"/>
                <w:lang w:val="nl-BE"/>
              </w:rPr>
              <w:instrText xml:space="preserve"> FORMTEXT </w:instrText>
            </w:r>
            <w:r w:rsidRPr="00604FEF">
              <w:rPr>
                <w:rFonts w:asciiTheme="minorHAnsi" w:hAnsiTheme="minorHAnsi" w:cs="Arial"/>
                <w:i/>
                <w:szCs w:val="18"/>
                <w:lang w:val="nl-BE"/>
              </w:rPr>
            </w:r>
            <w:r w:rsidRPr="00604FEF">
              <w:rPr>
                <w:rFonts w:asciiTheme="minorHAnsi" w:hAnsiTheme="minorHAnsi" w:cs="Arial"/>
                <w:i/>
                <w:szCs w:val="18"/>
                <w:lang w:val="nl-BE"/>
              </w:rPr>
              <w:fldChar w:fldCharType="separate"/>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noProof/>
                <w:szCs w:val="18"/>
                <w:lang w:val="nl-BE"/>
              </w:rPr>
              <w:t> </w:t>
            </w:r>
            <w:r w:rsidRPr="00604FEF">
              <w:rPr>
                <w:rFonts w:asciiTheme="minorHAnsi" w:hAnsiTheme="minorHAnsi" w:cs="Arial"/>
                <w:i/>
                <w:szCs w:val="18"/>
                <w:lang w:val="nl-BE"/>
              </w:rPr>
              <w:fldChar w:fldCharType="end"/>
            </w:r>
          </w:p>
        </w:tc>
      </w:tr>
    </w:tbl>
    <w:p w14:paraId="3B8118A1" w14:textId="77777777" w:rsidR="00604FEF" w:rsidRPr="00407443" w:rsidRDefault="00604FEF" w:rsidP="00604FEF">
      <w:pPr>
        <w:tabs>
          <w:tab w:val="left" w:pos="7380"/>
        </w:tabs>
        <w:rPr>
          <w:sz w:val="20"/>
          <w:szCs w:val="20"/>
          <w:lang w:val="nl-BE"/>
        </w:rPr>
      </w:pPr>
    </w:p>
    <w:p w14:paraId="629AB0FA" w14:textId="77777777" w:rsidR="00604FEF" w:rsidRPr="00407443" w:rsidRDefault="00604FEF" w:rsidP="00604FEF">
      <w:pPr>
        <w:tabs>
          <w:tab w:val="left" w:pos="1080"/>
          <w:tab w:val="left" w:pos="1530"/>
          <w:tab w:val="left" w:pos="7380"/>
        </w:tabs>
        <w:ind w:right="-108"/>
        <w:rPr>
          <w:rFonts w:cs="Arial"/>
          <w:i/>
          <w:sz w:val="22"/>
          <w:szCs w:val="22"/>
          <w:lang w:val="nl-BE"/>
        </w:rPr>
      </w:pPr>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88"/>
      </w:tblGrid>
      <w:tr w:rsidR="00604FEF" w:rsidRPr="00E87D52" w14:paraId="6C012FAB" w14:textId="77777777" w:rsidTr="00ED41A4">
        <w:tc>
          <w:tcPr>
            <w:tcW w:w="9288" w:type="dxa"/>
          </w:tcPr>
          <w:p w14:paraId="63845483" w14:textId="77777777" w:rsidR="00604FEF" w:rsidRPr="00E87D52" w:rsidRDefault="00604FEF" w:rsidP="00ED41A4">
            <w:pPr>
              <w:tabs>
                <w:tab w:val="left" w:pos="6555"/>
                <w:tab w:val="left" w:pos="6765"/>
              </w:tabs>
              <w:spacing w:before="120"/>
              <w:rPr>
                <w:rFonts w:cs="Arial"/>
                <w:sz w:val="22"/>
                <w:szCs w:val="22"/>
                <w:lang w:val="nl-BE"/>
              </w:rPr>
            </w:pPr>
          </w:p>
          <w:p w14:paraId="66AB22CB" w14:textId="77777777" w:rsidR="00604FEF" w:rsidRPr="00317A23" w:rsidRDefault="00604FEF" w:rsidP="00ED41A4">
            <w:pPr>
              <w:tabs>
                <w:tab w:val="left" w:pos="6480"/>
              </w:tabs>
              <w:spacing w:after="240"/>
              <w:rPr>
                <w:rFonts w:cs="Arial"/>
                <w:sz w:val="22"/>
                <w:szCs w:val="22"/>
              </w:rPr>
            </w:pPr>
            <w:proofErr w:type="spellStart"/>
            <w:r w:rsidRPr="00604FEF">
              <w:rPr>
                <w:rFonts w:cs="Arial"/>
                <w:b/>
                <w:sz w:val="20"/>
                <w:szCs w:val="20"/>
              </w:rPr>
              <w:t>Conclusion</w:t>
            </w:r>
            <w:proofErr w:type="spellEnd"/>
            <w:r w:rsidRPr="00604FEF">
              <w:rPr>
                <w:rFonts w:cs="Arial"/>
                <w:b/>
                <w:sz w:val="20"/>
                <w:szCs w:val="20"/>
              </w:rPr>
              <w:t xml:space="preserve"> </w:t>
            </w:r>
            <w:proofErr w:type="spellStart"/>
            <w:r w:rsidRPr="00604FEF">
              <w:rPr>
                <w:rFonts w:cs="Arial"/>
                <w:b/>
                <w:sz w:val="20"/>
                <w:szCs w:val="20"/>
              </w:rPr>
              <w:t>and</w:t>
            </w:r>
            <w:proofErr w:type="spellEnd"/>
            <w:r w:rsidRPr="00604FEF">
              <w:rPr>
                <w:rFonts w:cs="Arial"/>
                <w:b/>
                <w:sz w:val="20"/>
                <w:szCs w:val="20"/>
              </w:rPr>
              <w:t xml:space="preserve"> </w:t>
            </w:r>
            <w:proofErr w:type="spellStart"/>
            <w:r w:rsidRPr="00604FEF">
              <w:rPr>
                <w:rFonts w:cs="Arial"/>
                <w:b/>
                <w:sz w:val="20"/>
                <w:szCs w:val="20"/>
              </w:rPr>
              <w:t>recommendations</w:t>
            </w:r>
            <w:proofErr w:type="spellEnd"/>
            <w:r w:rsidRPr="00693563">
              <w:rPr>
                <w:rFonts w:cs="Arial"/>
                <w:b/>
                <w:i/>
                <w:sz w:val="22"/>
                <w:szCs w:val="22"/>
              </w:rPr>
              <w:t>:</w:t>
            </w:r>
            <w:r>
              <w:rPr>
                <w:rFonts w:cs="Arial"/>
                <w:b/>
                <w:i/>
                <w:sz w:val="22"/>
                <w:szCs w:val="22"/>
              </w:rPr>
              <w:t xml:space="preserve"> </w:t>
            </w:r>
            <w:r w:rsidRPr="00604FEF">
              <w:rPr>
                <w:rFonts w:asciiTheme="minorHAnsi" w:hAnsiTheme="minorHAnsi" w:cs="Arial"/>
                <w:szCs w:val="18"/>
                <w:lang w:val="nl-BE"/>
              </w:rPr>
              <w:fldChar w:fldCharType="begin">
                <w:ffData>
                  <w:name w:val="Text1"/>
                  <w:enabled/>
                  <w:calcOnExit w:val="0"/>
                  <w:textInput/>
                </w:ffData>
              </w:fldChar>
            </w:r>
            <w:r w:rsidRPr="00604FEF">
              <w:rPr>
                <w:rFonts w:asciiTheme="minorHAnsi" w:hAnsiTheme="minorHAnsi" w:cs="Arial"/>
                <w:szCs w:val="18"/>
              </w:rPr>
              <w:instrText xml:space="preserve"> FORMTEXT </w:instrText>
            </w:r>
            <w:r w:rsidRPr="00604FEF">
              <w:rPr>
                <w:rFonts w:asciiTheme="minorHAnsi" w:hAnsiTheme="minorHAnsi" w:cs="Arial"/>
                <w:szCs w:val="18"/>
                <w:lang w:val="nl-BE"/>
              </w:rPr>
            </w:r>
            <w:r w:rsidRPr="00604FEF">
              <w:rPr>
                <w:rFonts w:asciiTheme="minorHAnsi" w:hAnsiTheme="minorHAnsi" w:cs="Arial"/>
                <w:szCs w:val="18"/>
                <w:lang w:val="nl-BE"/>
              </w:rPr>
              <w:fldChar w:fldCharType="separate"/>
            </w:r>
            <w:r w:rsidRPr="00604FEF">
              <w:rPr>
                <w:rFonts w:asciiTheme="minorHAnsi" w:hAnsiTheme="minorHAnsi" w:cs="Arial"/>
                <w:noProof/>
                <w:szCs w:val="18"/>
                <w:lang w:val="nl-BE"/>
              </w:rPr>
              <w:t> </w:t>
            </w:r>
            <w:r w:rsidRPr="00604FEF">
              <w:rPr>
                <w:rFonts w:asciiTheme="minorHAnsi" w:hAnsiTheme="minorHAnsi" w:cs="Arial"/>
                <w:noProof/>
                <w:szCs w:val="18"/>
                <w:lang w:val="nl-BE"/>
              </w:rPr>
              <w:t> </w:t>
            </w:r>
            <w:r w:rsidRPr="00604FEF">
              <w:rPr>
                <w:rFonts w:asciiTheme="minorHAnsi" w:hAnsiTheme="minorHAnsi" w:cs="Arial"/>
                <w:noProof/>
                <w:szCs w:val="18"/>
                <w:lang w:val="nl-BE"/>
              </w:rPr>
              <w:t> </w:t>
            </w:r>
            <w:r w:rsidRPr="00604FEF">
              <w:rPr>
                <w:rFonts w:asciiTheme="minorHAnsi" w:hAnsiTheme="minorHAnsi" w:cs="Arial"/>
                <w:noProof/>
                <w:szCs w:val="18"/>
                <w:lang w:val="nl-BE"/>
              </w:rPr>
              <w:t> </w:t>
            </w:r>
            <w:r w:rsidRPr="00604FEF">
              <w:rPr>
                <w:rFonts w:asciiTheme="minorHAnsi" w:hAnsiTheme="minorHAnsi" w:cs="Arial"/>
                <w:noProof/>
                <w:szCs w:val="18"/>
                <w:lang w:val="nl-BE"/>
              </w:rPr>
              <w:t> </w:t>
            </w:r>
            <w:r w:rsidRPr="00604FEF">
              <w:rPr>
                <w:rFonts w:asciiTheme="minorHAnsi" w:hAnsiTheme="minorHAnsi" w:cs="Arial"/>
                <w:szCs w:val="18"/>
                <w:lang w:val="nl-BE"/>
              </w:rPr>
              <w:fldChar w:fldCharType="end"/>
            </w:r>
          </w:p>
          <w:p w14:paraId="4E62B397" w14:textId="77777777" w:rsidR="00604FEF" w:rsidRDefault="00604FEF" w:rsidP="00ED41A4">
            <w:pPr>
              <w:tabs>
                <w:tab w:val="left" w:pos="7200"/>
              </w:tabs>
              <w:spacing w:after="240"/>
              <w:rPr>
                <w:rFonts w:cs="Arial"/>
                <w:sz w:val="22"/>
                <w:szCs w:val="22"/>
              </w:rPr>
            </w:pPr>
          </w:p>
          <w:p w14:paraId="3B908CA2" w14:textId="77777777" w:rsidR="00604FEF" w:rsidRDefault="00604FEF" w:rsidP="00ED41A4">
            <w:pPr>
              <w:tabs>
                <w:tab w:val="left" w:pos="7200"/>
              </w:tabs>
              <w:spacing w:after="240"/>
              <w:rPr>
                <w:rFonts w:cs="Arial"/>
                <w:sz w:val="22"/>
                <w:szCs w:val="22"/>
              </w:rPr>
            </w:pPr>
          </w:p>
          <w:p w14:paraId="33700875" w14:textId="77777777" w:rsidR="00604FEF" w:rsidRPr="00E87D52" w:rsidRDefault="00604FEF" w:rsidP="00ED41A4">
            <w:pPr>
              <w:tabs>
                <w:tab w:val="left" w:pos="7200"/>
              </w:tabs>
              <w:spacing w:after="240"/>
              <w:rPr>
                <w:rFonts w:cs="Arial"/>
                <w:sz w:val="22"/>
                <w:szCs w:val="22"/>
              </w:rPr>
            </w:pPr>
          </w:p>
        </w:tc>
      </w:tr>
    </w:tbl>
    <w:p w14:paraId="6C77A30A" w14:textId="77777777" w:rsidR="00604FEF" w:rsidRPr="00604FEF" w:rsidRDefault="00604FEF" w:rsidP="00F15CAF">
      <w:pPr>
        <w:rPr>
          <w:lang w:val="en-US"/>
        </w:rPr>
      </w:pPr>
    </w:p>
    <w:bookmarkEnd w:id="0"/>
    <w:sectPr w:rsidR="00604FEF" w:rsidRPr="00604FEF" w:rsidSect="007D0285">
      <w:headerReference w:type="default" r:id="rId15"/>
      <w:headerReference w:type="first" r:id="rId16"/>
      <w:pgSz w:w="11906" w:h="16838"/>
      <w:pgMar w:top="1897" w:right="1134" w:bottom="1009" w:left="1134" w:header="105"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33D53" w14:textId="77777777" w:rsidR="00ED41A4" w:rsidRDefault="00ED41A4" w:rsidP="00177D9F">
      <w:pPr>
        <w:spacing w:line="240" w:lineRule="auto"/>
      </w:pPr>
      <w:r>
        <w:separator/>
      </w:r>
    </w:p>
    <w:p w14:paraId="0DF45253" w14:textId="77777777" w:rsidR="00ED41A4" w:rsidRDefault="00ED41A4"/>
    <w:p w14:paraId="71070454" w14:textId="77777777" w:rsidR="00ED41A4" w:rsidRDefault="00ED41A4"/>
    <w:p w14:paraId="353E03FA" w14:textId="77777777" w:rsidR="00ED41A4" w:rsidRDefault="00ED41A4"/>
    <w:p w14:paraId="272B523B" w14:textId="77777777" w:rsidR="00ED41A4" w:rsidRDefault="00ED41A4"/>
    <w:p w14:paraId="43FE750E" w14:textId="77777777" w:rsidR="00ED41A4" w:rsidRDefault="00ED41A4"/>
    <w:p w14:paraId="13DD68D7" w14:textId="77777777" w:rsidR="00ED41A4" w:rsidRDefault="00ED41A4"/>
  </w:endnote>
  <w:endnote w:type="continuationSeparator" w:id="0">
    <w:p w14:paraId="4B685323" w14:textId="77777777" w:rsidR="00ED41A4" w:rsidRDefault="00ED41A4" w:rsidP="00177D9F">
      <w:pPr>
        <w:spacing w:line="240" w:lineRule="auto"/>
      </w:pPr>
      <w:r>
        <w:continuationSeparator/>
      </w:r>
    </w:p>
    <w:p w14:paraId="7C4A4937" w14:textId="77777777" w:rsidR="00ED41A4" w:rsidRDefault="00ED41A4"/>
    <w:p w14:paraId="48E7CB93" w14:textId="77777777" w:rsidR="00ED41A4" w:rsidRDefault="00ED41A4"/>
    <w:p w14:paraId="7F79A555" w14:textId="77777777" w:rsidR="00ED41A4" w:rsidRDefault="00ED41A4"/>
    <w:p w14:paraId="78C8B366" w14:textId="77777777" w:rsidR="00ED41A4" w:rsidRDefault="00ED41A4"/>
    <w:p w14:paraId="46974445" w14:textId="77777777" w:rsidR="00ED41A4" w:rsidRDefault="00ED41A4"/>
    <w:p w14:paraId="3422DA6B" w14:textId="77777777" w:rsidR="00ED41A4" w:rsidRDefault="00ED41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Lucida Sans">
    <w:panose1 w:val="020B0602040502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4C071" w14:textId="77777777" w:rsidR="00ED41A4" w:rsidRDefault="00ED41A4" w:rsidP="00096B89">
    <w:pPr>
      <w:pStyle w:val="Voettekst"/>
      <w:tabs>
        <w:tab w:val="clear" w:pos="4320"/>
        <w:tab w:val="clear" w:pos="8640"/>
        <w:tab w:val="right" w:pos="8789"/>
      </w:tabs>
      <w:ind w:left="0"/>
      <w:rPr>
        <w:noProof/>
        <w:sz w:val="15"/>
        <w:szCs w:val="15"/>
        <w:lang w:val="en-US"/>
      </w:rPr>
    </w:pPr>
  </w:p>
  <w:p w14:paraId="2787A8E3" w14:textId="77777777" w:rsidR="00ED41A4" w:rsidRPr="00096B89" w:rsidRDefault="00ED41A4" w:rsidP="00096B89">
    <w:pPr>
      <w:pStyle w:val="Voettekst"/>
      <w:tabs>
        <w:tab w:val="clear" w:pos="4320"/>
        <w:tab w:val="clear" w:pos="8640"/>
        <w:tab w:val="right" w:pos="8789"/>
      </w:tabs>
      <w:ind w:left="0"/>
      <w:rPr>
        <w:noProof/>
        <w:sz w:val="15"/>
        <w:szCs w:val="15"/>
        <w:lang w:val="en-US"/>
      </w:rPr>
    </w:pPr>
  </w:p>
  <w:p w14:paraId="1A66CD6E" w14:textId="77777777" w:rsidR="00ED41A4" w:rsidRPr="00BD7A20" w:rsidRDefault="00ED41A4" w:rsidP="00BF14C9">
    <w:pPr>
      <w:pStyle w:val="Voettekst"/>
      <w:tabs>
        <w:tab w:val="clear" w:pos="4320"/>
        <w:tab w:val="clear" w:pos="8640"/>
        <w:tab w:val="right" w:pos="9871"/>
      </w:tabs>
      <w:ind w:left="0"/>
      <w:rPr>
        <w:szCs w:val="14"/>
        <w:lang w:val="en-US"/>
      </w:rPr>
    </w:pPr>
    <w:r w:rsidRPr="00BD7A20">
      <w:rPr>
        <w:noProof/>
        <w:szCs w:val="14"/>
        <w:lang w:val="en-US"/>
      </w:rPr>
      <w:t xml:space="preserve">© </w:t>
    </w:r>
    <w:r w:rsidRPr="00BD7A20">
      <w:rPr>
        <w:b/>
        <w:bCs/>
        <w:noProof/>
        <w:szCs w:val="14"/>
        <w:lang w:val="en-US"/>
      </w:rPr>
      <w:t>LACO</w:t>
    </w:r>
    <w:r w:rsidRPr="00BD7A20">
      <w:rPr>
        <w:szCs w:val="14"/>
        <w:lang w:val="en-US"/>
      </w:rPr>
      <w:t xml:space="preserve"> </w:t>
    </w:r>
    <w:proofErr w:type="spellStart"/>
    <w:r w:rsidRPr="00BD7A20">
      <w:rPr>
        <w:szCs w:val="14"/>
        <w:lang w:val="en-US"/>
      </w:rPr>
      <w:t>nv</w:t>
    </w:r>
    <w:proofErr w:type="spellEnd"/>
    <w:r w:rsidRPr="00BD7A20">
      <w:rPr>
        <w:szCs w:val="14"/>
        <w:lang w:val="en-US"/>
      </w:rPr>
      <w:t>/</w:t>
    </w:r>
    <w:proofErr w:type="spellStart"/>
    <w:r w:rsidRPr="00BD7A20">
      <w:rPr>
        <w:szCs w:val="14"/>
        <w:lang w:val="en-US"/>
      </w:rPr>
      <w:t>sa</w:t>
    </w:r>
    <w:proofErr w:type="spellEnd"/>
    <w:r w:rsidRPr="00BD7A20">
      <w:rPr>
        <w:noProof/>
        <w:szCs w:val="14"/>
        <w:lang w:val="en-US"/>
      </w:rPr>
      <w:t xml:space="preserve"> – All rights reserved</w:t>
    </w:r>
    <w:r w:rsidRPr="00BD7A20">
      <w:rPr>
        <w:b/>
        <w:noProof/>
        <w:szCs w:val="14"/>
        <w:lang w:val="en-US"/>
      </w:rPr>
      <w:t xml:space="preserve"> </w:t>
    </w:r>
    <w:r w:rsidRPr="00BD7A20">
      <w:rPr>
        <w:noProof/>
        <w:szCs w:val="14"/>
        <w:lang w:val="en-US"/>
      </w:rPr>
      <w:t xml:space="preserve">                                      </w:t>
    </w:r>
    <w:r w:rsidRPr="00BD7A20">
      <w:rPr>
        <w:rFonts w:cs="Lucida Sans Unicode"/>
        <w:color w:val="212121"/>
        <w:szCs w:val="14"/>
        <w:bdr w:val="none" w:sz="0" w:space="0" w:color="auto" w:frame="1"/>
        <w:lang w:val="en-US" w:eastAsia="en-GB"/>
      </w:rPr>
      <w:t xml:space="preserve">               CONFIDENTIAL</w:t>
    </w:r>
    <w:r w:rsidRPr="00BD7A20">
      <w:rPr>
        <w:rFonts w:eastAsia="Cambria"/>
        <w:szCs w:val="14"/>
        <w:lang w:val="en-US"/>
      </w:rPr>
      <w:tab/>
    </w:r>
    <w:r w:rsidRPr="00BD7A20">
      <w:rPr>
        <w:rFonts w:eastAsia="Cambria"/>
        <w:szCs w:val="14"/>
        <w:lang w:val="en-US"/>
      </w:rPr>
      <w:fldChar w:fldCharType="begin"/>
    </w:r>
    <w:r w:rsidRPr="00BD7A20">
      <w:rPr>
        <w:rFonts w:eastAsia="Cambria"/>
        <w:szCs w:val="14"/>
        <w:lang w:val="en-US"/>
      </w:rPr>
      <w:instrText xml:space="preserve"> PAGE </w:instrText>
    </w:r>
    <w:r w:rsidRPr="00BD7A20">
      <w:rPr>
        <w:rFonts w:eastAsia="Cambria"/>
        <w:szCs w:val="14"/>
        <w:lang w:val="en-US"/>
      </w:rPr>
      <w:fldChar w:fldCharType="separate"/>
    </w:r>
    <w:r w:rsidR="00481F0A">
      <w:rPr>
        <w:rFonts w:eastAsia="Cambria"/>
        <w:noProof/>
        <w:szCs w:val="14"/>
        <w:lang w:val="en-US"/>
      </w:rPr>
      <w:t>3</w:t>
    </w:r>
    <w:r w:rsidRPr="00BD7A20">
      <w:rPr>
        <w:rFonts w:eastAsia="Cambria"/>
        <w:szCs w:val="14"/>
        <w:lang w:val="en-US"/>
      </w:rPr>
      <w:fldChar w:fldCharType="end"/>
    </w:r>
    <w:r w:rsidRPr="00BD7A20">
      <w:rPr>
        <w:rFonts w:eastAsia="Cambria"/>
        <w:color w:val="DFE1EF" w:themeColor="accent5" w:themeTint="33"/>
        <w:szCs w:val="14"/>
        <w:lang w:val="en-US"/>
      </w:rPr>
      <w:t xml:space="preserve"> </w:t>
    </w:r>
    <w:r w:rsidRPr="00BD7A20">
      <w:rPr>
        <w:rFonts w:eastAsia="Cambria"/>
        <w:b/>
        <w:color w:val="A55279" w:themeColor="accent2"/>
        <w:szCs w:val="14"/>
        <w:lang w:val="en-US"/>
      </w:rPr>
      <w:t>/</w:t>
    </w:r>
    <w:r w:rsidRPr="00BD7A20">
      <w:rPr>
        <w:rFonts w:eastAsia="Cambria"/>
        <w:color w:val="DFE1EF" w:themeColor="accent5" w:themeTint="33"/>
        <w:szCs w:val="14"/>
        <w:lang w:val="en-US"/>
      </w:rPr>
      <w:t xml:space="preserve"> </w:t>
    </w:r>
    <w:r w:rsidRPr="00BD7A20">
      <w:rPr>
        <w:rFonts w:eastAsia="Cambria"/>
        <w:szCs w:val="14"/>
        <w:lang w:val="en-US"/>
      </w:rPr>
      <w:fldChar w:fldCharType="begin"/>
    </w:r>
    <w:r w:rsidRPr="00BD7A20">
      <w:rPr>
        <w:rFonts w:eastAsia="Cambria"/>
        <w:szCs w:val="14"/>
        <w:lang w:val="en-US"/>
      </w:rPr>
      <w:instrText xml:space="preserve"> NUMPAGES </w:instrText>
    </w:r>
    <w:r w:rsidRPr="00BD7A20">
      <w:rPr>
        <w:rFonts w:eastAsia="Cambria"/>
        <w:szCs w:val="14"/>
        <w:lang w:val="en-US"/>
      </w:rPr>
      <w:fldChar w:fldCharType="separate"/>
    </w:r>
    <w:r w:rsidR="00481F0A">
      <w:rPr>
        <w:rFonts w:eastAsia="Cambria"/>
        <w:noProof/>
        <w:szCs w:val="14"/>
        <w:lang w:val="en-US"/>
      </w:rPr>
      <w:t>4</w:t>
    </w:r>
    <w:r w:rsidRPr="00BD7A20">
      <w:rPr>
        <w:rFonts w:eastAsia="Cambria"/>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FBDEE" w14:textId="77777777" w:rsidR="00ED41A4" w:rsidRDefault="00ED41A4" w:rsidP="00177D9F">
      <w:pPr>
        <w:spacing w:line="240" w:lineRule="auto"/>
      </w:pPr>
      <w:r>
        <w:separator/>
      </w:r>
    </w:p>
    <w:p w14:paraId="4506165F" w14:textId="77777777" w:rsidR="00ED41A4" w:rsidRDefault="00ED41A4"/>
    <w:p w14:paraId="15951C39" w14:textId="77777777" w:rsidR="00ED41A4" w:rsidRDefault="00ED41A4"/>
    <w:p w14:paraId="146864CA" w14:textId="77777777" w:rsidR="00ED41A4" w:rsidRDefault="00ED41A4"/>
    <w:p w14:paraId="03EF6810" w14:textId="77777777" w:rsidR="00ED41A4" w:rsidRDefault="00ED41A4"/>
    <w:p w14:paraId="1277D6A7" w14:textId="77777777" w:rsidR="00ED41A4" w:rsidRDefault="00ED41A4"/>
    <w:p w14:paraId="1A7277EC" w14:textId="77777777" w:rsidR="00ED41A4" w:rsidRDefault="00ED41A4"/>
  </w:footnote>
  <w:footnote w:type="continuationSeparator" w:id="0">
    <w:p w14:paraId="2E2FF541" w14:textId="77777777" w:rsidR="00ED41A4" w:rsidRDefault="00ED41A4" w:rsidP="00177D9F">
      <w:pPr>
        <w:spacing w:line="240" w:lineRule="auto"/>
      </w:pPr>
      <w:r>
        <w:continuationSeparator/>
      </w:r>
    </w:p>
    <w:p w14:paraId="00E08BB8" w14:textId="77777777" w:rsidR="00ED41A4" w:rsidRDefault="00ED41A4"/>
    <w:p w14:paraId="415CC1CC" w14:textId="77777777" w:rsidR="00ED41A4" w:rsidRDefault="00ED41A4"/>
    <w:p w14:paraId="1E83928B" w14:textId="77777777" w:rsidR="00ED41A4" w:rsidRDefault="00ED41A4"/>
    <w:p w14:paraId="38999EDC" w14:textId="77777777" w:rsidR="00ED41A4" w:rsidRDefault="00ED41A4"/>
    <w:p w14:paraId="787038E2" w14:textId="77777777" w:rsidR="00ED41A4" w:rsidRDefault="00ED41A4"/>
    <w:p w14:paraId="04432393" w14:textId="77777777" w:rsidR="00ED41A4" w:rsidRDefault="00ED41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FA657" w14:textId="77777777" w:rsidR="00ED41A4" w:rsidRDefault="00ED41A4" w:rsidP="009E73A6">
    <w:pPr>
      <w:pStyle w:val="Koptekst"/>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7A26A" w14:textId="77777777" w:rsidR="00ED41A4" w:rsidRDefault="00ED41A4" w:rsidP="00FD47D4">
    <w:pPr>
      <w:pStyle w:val="Koptekst"/>
      <w:ind w:left="0"/>
    </w:pPr>
    <w:r>
      <w:rPr>
        <w:noProof/>
        <w:lang w:val="nl-BE" w:eastAsia="nl-BE"/>
      </w:rPr>
      <w:drawing>
        <wp:anchor distT="0" distB="0" distL="114300" distR="114300" simplePos="0" relativeHeight="251670528" behindDoc="1" locked="0" layoutInCell="1" allowOverlap="1" wp14:anchorId="523C09B6" wp14:editId="644D7716">
          <wp:simplePos x="0" y="0"/>
          <wp:positionH relativeFrom="column">
            <wp:posOffset>-803275</wp:posOffset>
          </wp:positionH>
          <wp:positionV relativeFrom="paragraph">
            <wp:posOffset>-8206105</wp:posOffset>
          </wp:positionV>
          <wp:extent cx="8163816" cy="8199120"/>
          <wp:effectExtent l="0" t="0" r="2540" b="508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ckground-WORD-cover.jpg"/>
                  <pic:cNvPicPr/>
                </pic:nvPicPr>
                <pic:blipFill>
                  <a:blip r:embed="rId1">
                    <a:extLst>
                      <a:ext uri="{28A0092B-C50C-407E-A947-70E740481C1C}">
                        <a14:useLocalDpi xmlns:a14="http://schemas.microsoft.com/office/drawing/2010/main" val="0"/>
                      </a:ext>
                    </a:extLst>
                  </a:blip>
                  <a:stretch>
                    <a:fillRect/>
                  </a:stretch>
                </pic:blipFill>
                <pic:spPr>
                  <a:xfrm>
                    <a:off x="0" y="0"/>
                    <a:ext cx="8163816" cy="8199120"/>
                  </a:xfrm>
                  <a:prstGeom prst="rect">
                    <a:avLst/>
                  </a:prstGeom>
                </pic:spPr>
              </pic:pic>
            </a:graphicData>
          </a:graphic>
          <wp14:sizeRelH relativeFrom="margin">
            <wp14:pctWidth>0</wp14:pctWidth>
          </wp14:sizeRelH>
          <wp14:sizeRelV relativeFrom="margin">
            <wp14:pctHeight>0</wp14:pctHeight>
          </wp14:sizeRelV>
        </wp:anchor>
      </w:drawing>
    </w:r>
    <w:r>
      <w:rPr>
        <w:noProof/>
        <w:lang w:val="nl-BE" w:eastAsia="nl-BE"/>
      </w:rPr>
      <w:drawing>
        <wp:anchor distT="0" distB="0" distL="114300" distR="114300" simplePos="0" relativeHeight="251665408" behindDoc="0" locked="0" layoutInCell="1" allowOverlap="1" wp14:anchorId="0ADE7D62" wp14:editId="147CCBC8">
          <wp:simplePos x="0" y="0"/>
          <wp:positionH relativeFrom="column">
            <wp:posOffset>-97155</wp:posOffset>
          </wp:positionH>
          <wp:positionV relativeFrom="paragraph">
            <wp:posOffset>-855345</wp:posOffset>
          </wp:positionV>
          <wp:extent cx="3585210" cy="10223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co-logo.jpg"/>
                  <pic:cNvPicPr/>
                </pic:nvPicPr>
                <pic:blipFill>
                  <a:blip r:embed="rId2">
                    <a:extLst>
                      <a:ext uri="{28A0092B-C50C-407E-A947-70E740481C1C}">
                        <a14:useLocalDpi xmlns:a14="http://schemas.microsoft.com/office/drawing/2010/main" val="0"/>
                      </a:ext>
                    </a:extLst>
                  </a:blip>
                  <a:stretch>
                    <a:fillRect/>
                  </a:stretch>
                </pic:blipFill>
                <pic:spPr>
                  <a:xfrm>
                    <a:off x="0" y="0"/>
                    <a:ext cx="3585210" cy="1022350"/>
                  </a:xfrm>
                  <a:prstGeom prst="rect">
                    <a:avLst/>
                  </a:prstGeom>
                </pic:spPr>
              </pic:pic>
            </a:graphicData>
          </a:graphic>
          <wp14:sizeRelH relativeFrom="margin">
            <wp14:pctWidth>0</wp14:pctWidth>
          </wp14:sizeRelH>
          <wp14:sizeRelV relativeFrom="margin">
            <wp14:pctHeight>0</wp14:pctHeight>
          </wp14:sizeRelV>
        </wp:anchor>
      </w:drawing>
    </w:r>
    <w:r>
      <w:rPr>
        <w:noProof/>
        <w:lang w:val="nl-BE" w:eastAsia="nl-BE"/>
      </w:rPr>
      <mc:AlternateContent>
        <mc:Choice Requires="wps">
          <w:drawing>
            <wp:anchor distT="0" distB="0" distL="114300" distR="114300" simplePos="0" relativeHeight="251664384" behindDoc="0" locked="0" layoutInCell="1" allowOverlap="1" wp14:anchorId="12A26D75" wp14:editId="7C4DE503">
              <wp:simplePos x="0" y="0"/>
              <wp:positionH relativeFrom="column">
                <wp:posOffset>-926677</wp:posOffset>
              </wp:positionH>
              <wp:positionV relativeFrom="paragraph">
                <wp:posOffset>-1697779</wp:posOffset>
              </wp:positionV>
              <wp:extent cx="8138858" cy="1919209"/>
              <wp:effectExtent l="0" t="0" r="1905" b="5080"/>
              <wp:wrapNone/>
              <wp:docPr id="4" name="Rectangle 4"/>
              <wp:cNvGraphicFramePr/>
              <a:graphic xmlns:a="http://schemas.openxmlformats.org/drawingml/2006/main">
                <a:graphicData uri="http://schemas.microsoft.com/office/word/2010/wordprocessingShape">
                  <wps:wsp>
                    <wps:cNvSpPr/>
                    <wps:spPr>
                      <a:xfrm>
                        <a:off x="0" y="0"/>
                        <a:ext cx="8138858" cy="1919209"/>
                      </a:xfrm>
                      <a:custGeom>
                        <a:avLst/>
                        <a:gdLst>
                          <a:gd name="connsiteX0" fmla="*/ 0 w 7577455"/>
                          <a:gd name="connsiteY0" fmla="*/ 0 h 715010"/>
                          <a:gd name="connsiteX1" fmla="*/ 7577455 w 7577455"/>
                          <a:gd name="connsiteY1" fmla="*/ 0 h 715010"/>
                          <a:gd name="connsiteX2" fmla="*/ 7577455 w 7577455"/>
                          <a:gd name="connsiteY2" fmla="*/ 715010 h 715010"/>
                          <a:gd name="connsiteX3" fmla="*/ 0 w 7577455"/>
                          <a:gd name="connsiteY3" fmla="*/ 715010 h 715010"/>
                          <a:gd name="connsiteX4" fmla="*/ 0 w 7577455"/>
                          <a:gd name="connsiteY4" fmla="*/ 0 h 715010"/>
                          <a:gd name="connsiteX0" fmla="*/ 0 w 7577455"/>
                          <a:gd name="connsiteY0" fmla="*/ 0 h 1602250"/>
                          <a:gd name="connsiteX1" fmla="*/ 7577455 w 7577455"/>
                          <a:gd name="connsiteY1" fmla="*/ 887240 h 1602250"/>
                          <a:gd name="connsiteX2" fmla="*/ 7577455 w 7577455"/>
                          <a:gd name="connsiteY2" fmla="*/ 1602250 h 1602250"/>
                          <a:gd name="connsiteX3" fmla="*/ 0 w 7577455"/>
                          <a:gd name="connsiteY3" fmla="*/ 1602250 h 1602250"/>
                          <a:gd name="connsiteX4" fmla="*/ 0 w 7577455"/>
                          <a:gd name="connsiteY4" fmla="*/ 0 h 1602250"/>
                          <a:gd name="connsiteX0" fmla="*/ 54321 w 7631776"/>
                          <a:gd name="connsiteY0" fmla="*/ 0 h 1765227"/>
                          <a:gd name="connsiteX1" fmla="*/ 7631776 w 7631776"/>
                          <a:gd name="connsiteY1" fmla="*/ 887240 h 1765227"/>
                          <a:gd name="connsiteX2" fmla="*/ 7631776 w 7631776"/>
                          <a:gd name="connsiteY2" fmla="*/ 1602250 h 1765227"/>
                          <a:gd name="connsiteX3" fmla="*/ 0 w 7631776"/>
                          <a:gd name="connsiteY3" fmla="*/ 1765227 h 1765227"/>
                          <a:gd name="connsiteX4" fmla="*/ 54321 w 7631776"/>
                          <a:gd name="connsiteY4" fmla="*/ 0 h 1765227"/>
                          <a:gd name="connsiteX0" fmla="*/ 0 w 7713252"/>
                          <a:gd name="connsiteY0" fmla="*/ 0 h 1765227"/>
                          <a:gd name="connsiteX1" fmla="*/ 7713252 w 7713252"/>
                          <a:gd name="connsiteY1" fmla="*/ 887240 h 1765227"/>
                          <a:gd name="connsiteX2" fmla="*/ 7713252 w 7713252"/>
                          <a:gd name="connsiteY2" fmla="*/ 1602250 h 1765227"/>
                          <a:gd name="connsiteX3" fmla="*/ 81476 w 7713252"/>
                          <a:gd name="connsiteY3" fmla="*/ 1765227 h 1765227"/>
                          <a:gd name="connsiteX4" fmla="*/ 0 w 7713252"/>
                          <a:gd name="connsiteY4" fmla="*/ 0 h 1765227"/>
                          <a:gd name="connsiteX0" fmla="*/ 0 w 7713252"/>
                          <a:gd name="connsiteY0" fmla="*/ 42 h 1765269"/>
                          <a:gd name="connsiteX1" fmla="*/ 81480 w 7713252"/>
                          <a:gd name="connsiteY1" fmla="*/ 153945 h 1765269"/>
                          <a:gd name="connsiteX2" fmla="*/ 7713252 w 7713252"/>
                          <a:gd name="connsiteY2" fmla="*/ 887282 h 1765269"/>
                          <a:gd name="connsiteX3" fmla="*/ 7713252 w 7713252"/>
                          <a:gd name="connsiteY3" fmla="*/ 1602292 h 1765269"/>
                          <a:gd name="connsiteX4" fmla="*/ 81476 w 7713252"/>
                          <a:gd name="connsiteY4" fmla="*/ 1765269 h 1765269"/>
                          <a:gd name="connsiteX5" fmla="*/ 0 w 7713252"/>
                          <a:gd name="connsiteY5" fmla="*/ 42 h 17652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713252" h="1765269">
                            <a:moveTo>
                              <a:pt x="0" y="42"/>
                            </a:moveTo>
                            <a:cubicBezTo>
                              <a:pt x="39231" y="-2976"/>
                              <a:pt x="42249" y="156963"/>
                              <a:pt x="81480" y="153945"/>
                            </a:cubicBezTo>
                            <a:lnTo>
                              <a:pt x="7713252" y="887282"/>
                            </a:lnTo>
                            <a:lnTo>
                              <a:pt x="7713252" y="1602292"/>
                            </a:lnTo>
                            <a:lnTo>
                              <a:pt x="81476" y="1765269"/>
                            </a:lnTo>
                            <a:lnTo>
                              <a:pt x="0" y="42"/>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123B2" id="Rectangle 4" o:spid="_x0000_s1026" style="position:absolute;margin-left:-72.95pt;margin-top:-133.7pt;width:640.85pt;height:15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13252,1765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" path="m,42c39231,-2976,42249,156963,81480,153945l7713252,887282r,715010l81476,1765269,,42xe" fillcolor="white [3212]" stroked="f" strokeweight="2pt">
              <v:path arrowok="t" o:connecttype="custom" o:connectlocs="0,46;85976,167370;8138858,964657;8138858,1742020;85972,1919209;0,46" o:connectangles="0,0,0,0,0,0"/>
            </v:shape>
          </w:pict>
        </mc:Fallback>
      </mc:AlternateContent>
    </w:r>
    <w:r>
      <w:rPr>
        <w:noProof/>
        <w:lang w:val="nl-BE" w:eastAsia="nl-BE"/>
      </w:rPr>
      <w:drawing>
        <wp:anchor distT="0" distB="0" distL="114300" distR="114300" simplePos="0" relativeHeight="251666432" behindDoc="0" locked="0" layoutInCell="1" allowOverlap="1" wp14:anchorId="5357972E" wp14:editId="624F998C">
          <wp:simplePos x="0" y="0"/>
          <wp:positionH relativeFrom="column">
            <wp:posOffset>3018155</wp:posOffset>
          </wp:positionH>
          <wp:positionV relativeFrom="paragraph">
            <wp:posOffset>420774</wp:posOffset>
          </wp:positionV>
          <wp:extent cx="6534607" cy="6294502"/>
          <wp:effectExtent l="0" t="0" r="635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OND-LACO.jpg"/>
                  <pic:cNvPicPr/>
                </pic:nvPicPr>
                <pic:blipFill>
                  <a:blip r:embed="rId3">
                    <a:alphaModFix amt="19000"/>
                    <a:extLst>
                      <a:ext uri="{28A0092B-C50C-407E-A947-70E740481C1C}">
                        <a14:useLocalDpi xmlns:a14="http://schemas.microsoft.com/office/drawing/2010/main" val="0"/>
                      </a:ext>
                    </a:extLst>
                  </a:blip>
                  <a:stretch>
                    <a:fillRect/>
                  </a:stretch>
                </pic:blipFill>
                <pic:spPr>
                  <a:xfrm>
                    <a:off x="0" y="0"/>
                    <a:ext cx="6534607" cy="629450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B47BE" w14:textId="77777777" w:rsidR="00ED41A4" w:rsidRDefault="00ED41A4" w:rsidP="001E3D5D">
    <w:pPr>
      <w:pStyle w:val="Koptekst"/>
      <w:ind w:left="0"/>
      <w:rPr>
        <w:noProof/>
        <w:sz w:val="44"/>
        <w:szCs w:val="44"/>
        <w:lang w:val="en-US"/>
      </w:rPr>
    </w:pPr>
    <w:r>
      <w:rPr>
        <w:noProof/>
        <w:lang w:val="nl-BE" w:eastAsia="nl-BE"/>
      </w:rPr>
      <w:drawing>
        <wp:anchor distT="0" distB="0" distL="114300" distR="114300" simplePos="0" relativeHeight="251668480" behindDoc="0" locked="0" layoutInCell="1" allowOverlap="1" wp14:anchorId="22C287E6" wp14:editId="1BE43595">
          <wp:simplePos x="0" y="0"/>
          <wp:positionH relativeFrom="column">
            <wp:posOffset>-31750</wp:posOffset>
          </wp:positionH>
          <wp:positionV relativeFrom="paragraph">
            <wp:posOffset>382905</wp:posOffset>
          </wp:positionV>
          <wp:extent cx="1836000" cy="525600"/>
          <wp:effectExtent l="0" t="0" r="0" b="0"/>
          <wp:wrapThrough wrapText="bothSides">
            <wp:wrapPolygon edited="0">
              <wp:start x="0" y="0"/>
              <wp:lineTo x="0" y="20895"/>
              <wp:lineTo x="21368" y="20895"/>
              <wp:lineTo x="2136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co-logo.jpg"/>
                  <pic:cNvPicPr/>
                </pic:nvPicPr>
                <pic:blipFill>
                  <a:blip r:embed="rId1">
                    <a:extLst>
                      <a:ext uri="{28A0092B-C50C-407E-A947-70E740481C1C}">
                        <a14:useLocalDpi xmlns:a14="http://schemas.microsoft.com/office/drawing/2010/main" val="0"/>
                      </a:ext>
                    </a:extLst>
                  </a:blip>
                  <a:stretch>
                    <a:fillRect/>
                  </a:stretch>
                </pic:blipFill>
                <pic:spPr>
                  <a:xfrm>
                    <a:off x="0" y="0"/>
                    <a:ext cx="1836000" cy="525600"/>
                  </a:xfrm>
                  <a:prstGeom prst="rect">
                    <a:avLst/>
                  </a:prstGeom>
                </pic:spPr>
              </pic:pic>
            </a:graphicData>
          </a:graphic>
          <wp14:sizeRelH relativeFrom="margin">
            <wp14:pctWidth>0</wp14:pctWidth>
          </wp14:sizeRelH>
          <wp14:sizeRelV relativeFrom="margin">
            <wp14:pctHeight>0</wp14:pctHeight>
          </wp14:sizeRelV>
        </wp:anchor>
      </w:drawing>
    </w:r>
    <w:r>
      <w:rPr>
        <w:noProof/>
        <w:sz w:val="44"/>
        <w:szCs w:val="44"/>
        <w:lang w:val="en-US"/>
      </w:rPr>
      <w:t xml:space="preserve"> </w:t>
    </w:r>
  </w:p>
  <w:p w14:paraId="406C182B" w14:textId="77777777" w:rsidR="00ED41A4" w:rsidRDefault="00ED41A4" w:rsidP="007D0285">
    <w:pPr>
      <w:pStyle w:val="Koptekst"/>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FB8B5" w14:textId="77777777" w:rsidR="00ED41A4" w:rsidRDefault="00ED41A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C24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CDA6B7B"/>
    <w:multiLevelType w:val="hybridMultilevel"/>
    <w:tmpl w:val="A00C7904"/>
    <w:lvl w:ilvl="0" w:tplc="BB6A5A04">
      <w:start w:val="1"/>
      <w:numFmt w:val="bullet"/>
      <w:pStyle w:val="Bulletgreen"/>
      <w:lvlText w:val=""/>
      <w:lvlJc w:val="left"/>
      <w:pPr>
        <w:tabs>
          <w:tab w:val="num" w:pos="360"/>
        </w:tabs>
        <w:ind w:left="360" w:hanging="360"/>
      </w:pPr>
      <w:rPr>
        <w:rFonts w:ascii="Symbol" w:hAnsi="Symbol" w:hint="default"/>
        <w:b/>
        <w:bCs/>
        <w:i w:val="0"/>
        <w:iCs w:val="0"/>
        <w:color w:val="D0F179" w:themeColor="accent1"/>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DF3CE0"/>
    <w:multiLevelType w:val="multilevel"/>
    <w:tmpl w:val="6EDEA47A"/>
    <w:lvl w:ilvl="0">
      <w:start w:val="1"/>
      <w:numFmt w:val="decimal"/>
      <w:pStyle w:val="Kop1"/>
      <w:lvlText w:val="%1."/>
      <w:lvlJc w:val="left"/>
      <w:pPr>
        <w:ind w:left="432" w:hanging="432"/>
      </w:pPr>
      <w:rPr>
        <w:rFonts w:hint="default"/>
        <w:b/>
        <w:i w:val="0"/>
        <w:caps/>
        <w:color w:val="FFFFFF" w:themeColor="background1"/>
        <w:sz w:val="36"/>
      </w:rPr>
    </w:lvl>
    <w:lvl w:ilvl="1">
      <w:start w:val="1"/>
      <w:numFmt w:val="decimal"/>
      <w:pStyle w:val="Kop2"/>
      <w:lvlText w:val="%1.%2"/>
      <w:lvlJc w:val="left"/>
      <w:pPr>
        <w:ind w:left="576" w:hanging="576"/>
      </w:pPr>
      <w:rPr>
        <w:rFonts w:hint="default"/>
        <w:b/>
        <w:i w:val="0"/>
        <w:color w:val="15487B"/>
        <w:sz w:val="32"/>
      </w:rPr>
    </w:lvl>
    <w:lvl w:ilvl="2">
      <w:start w:val="1"/>
      <w:numFmt w:val="decimal"/>
      <w:pStyle w:val="Kop3"/>
      <w:lvlText w:val="%1.%2.%3"/>
      <w:lvlJc w:val="left"/>
      <w:pPr>
        <w:ind w:left="720" w:hanging="720"/>
      </w:pPr>
      <w:rPr>
        <w:rFonts w:hint="default"/>
        <w:b w:val="0"/>
        <w:i w:val="0"/>
        <w:strike w:val="0"/>
        <w:dstrike w:val="0"/>
        <w:color w:val="0FACBC"/>
        <w:w w:val="100"/>
        <w:sz w:val="28"/>
        <w:szCs w:val="28"/>
      </w:rPr>
    </w:lvl>
    <w:lvl w:ilvl="3">
      <w:start w:val="1"/>
      <w:numFmt w:val="decimal"/>
      <w:pStyle w:val="Kop4"/>
      <w:lvlText w:val="%1.%2.%3.%4"/>
      <w:lvlJc w:val="left"/>
      <w:pPr>
        <w:ind w:left="864" w:hanging="864"/>
      </w:pPr>
      <w:rPr>
        <w:rFonts w:hint="default"/>
        <w:b w:val="0"/>
        <w:i w:val="0"/>
        <w:color w:val="D0F179"/>
        <w:sz w:val="24"/>
        <w:szCs w:val="24"/>
      </w:rPr>
    </w:lvl>
    <w:lvl w:ilvl="4">
      <w:start w:val="1"/>
      <w:numFmt w:val="decimal"/>
      <w:lvlText w:val="%1.%2.%3.%4.%5"/>
      <w:lvlJc w:val="left"/>
      <w:pPr>
        <w:ind w:left="1008" w:hanging="1008"/>
      </w:pPr>
      <w:rPr>
        <w:rFonts w:hint="default"/>
      </w:rPr>
    </w:lvl>
    <w:lvl w:ilvl="5">
      <w:start w:val="1"/>
      <w:numFmt w:val="decimal"/>
      <w:pStyle w:val="Kop6"/>
      <w:lvlText w:val="%5.%1.%2.%3.%4.%6"/>
      <w:lvlJc w:val="left"/>
      <w:pPr>
        <w:ind w:left="1152" w:hanging="1152"/>
      </w:pPr>
      <w:rPr>
        <w:rFonts w:hint="default"/>
      </w:rPr>
    </w:lvl>
    <w:lvl w:ilvl="6">
      <w:start w:val="1"/>
      <w:numFmt w:val="decimal"/>
      <w:pStyle w:val="Kop7"/>
      <w:lvlText w:val="%6%1.%2.%3.%4.%5..%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3" w15:restartNumberingAfterBreak="0">
    <w:nsid w:val="5A507B5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235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5279069">
    <w:abstractNumId w:val="1"/>
  </w:num>
  <w:num w:numId="2" w16cid:durableId="1197499929">
    <w:abstractNumId w:val="3"/>
  </w:num>
  <w:num w:numId="3" w16cid:durableId="428546853">
    <w:abstractNumId w:val="2"/>
  </w:num>
  <w:num w:numId="4" w16cid:durableId="158364238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90"/>
  <w:displayHorizontalDrawingGridEvery w:val="2"/>
  <w:displayVertic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78"/>
    <w:rsid w:val="000223DA"/>
    <w:rsid w:val="00034B7D"/>
    <w:rsid w:val="00035754"/>
    <w:rsid w:val="000365B2"/>
    <w:rsid w:val="00040051"/>
    <w:rsid w:val="00046975"/>
    <w:rsid w:val="0005678C"/>
    <w:rsid w:val="00061250"/>
    <w:rsid w:val="0006285D"/>
    <w:rsid w:val="00064284"/>
    <w:rsid w:val="00065F9C"/>
    <w:rsid w:val="000815BF"/>
    <w:rsid w:val="0008443A"/>
    <w:rsid w:val="00091714"/>
    <w:rsid w:val="00096B89"/>
    <w:rsid w:val="000A6959"/>
    <w:rsid w:val="000B04EA"/>
    <w:rsid w:val="000D23D6"/>
    <w:rsid w:val="000E35FF"/>
    <w:rsid w:val="000F2AEB"/>
    <w:rsid w:val="000F6147"/>
    <w:rsid w:val="000F6F73"/>
    <w:rsid w:val="00106BA6"/>
    <w:rsid w:val="00135412"/>
    <w:rsid w:val="001578B5"/>
    <w:rsid w:val="00163326"/>
    <w:rsid w:val="0017249D"/>
    <w:rsid w:val="00172728"/>
    <w:rsid w:val="00173ECF"/>
    <w:rsid w:val="00176A50"/>
    <w:rsid w:val="00177D9F"/>
    <w:rsid w:val="00182878"/>
    <w:rsid w:val="00186921"/>
    <w:rsid w:val="00193780"/>
    <w:rsid w:val="001A7F46"/>
    <w:rsid w:val="001B2490"/>
    <w:rsid w:val="001C1934"/>
    <w:rsid w:val="001D0A59"/>
    <w:rsid w:val="001D3A48"/>
    <w:rsid w:val="001D58DA"/>
    <w:rsid w:val="001D7D66"/>
    <w:rsid w:val="001E1194"/>
    <w:rsid w:val="001E1FE1"/>
    <w:rsid w:val="001E3D5D"/>
    <w:rsid w:val="00203D27"/>
    <w:rsid w:val="002140F0"/>
    <w:rsid w:val="00214957"/>
    <w:rsid w:val="00227D2D"/>
    <w:rsid w:val="002444B0"/>
    <w:rsid w:val="00253BF4"/>
    <w:rsid w:val="0026142B"/>
    <w:rsid w:val="002626AD"/>
    <w:rsid w:val="002704EB"/>
    <w:rsid w:val="0027623D"/>
    <w:rsid w:val="00277478"/>
    <w:rsid w:val="00280724"/>
    <w:rsid w:val="00294ED1"/>
    <w:rsid w:val="0029694C"/>
    <w:rsid w:val="00297E10"/>
    <w:rsid w:val="002A53AF"/>
    <w:rsid w:val="002B1F18"/>
    <w:rsid w:val="002C607F"/>
    <w:rsid w:val="002E4C53"/>
    <w:rsid w:val="002E7668"/>
    <w:rsid w:val="002F18BF"/>
    <w:rsid w:val="002F4653"/>
    <w:rsid w:val="00310511"/>
    <w:rsid w:val="00310899"/>
    <w:rsid w:val="0032028A"/>
    <w:rsid w:val="00335DB5"/>
    <w:rsid w:val="00355602"/>
    <w:rsid w:val="00366CE6"/>
    <w:rsid w:val="00371F3D"/>
    <w:rsid w:val="00395941"/>
    <w:rsid w:val="00395D7C"/>
    <w:rsid w:val="00397448"/>
    <w:rsid w:val="003A4BDB"/>
    <w:rsid w:val="003B4AB8"/>
    <w:rsid w:val="003E054B"/>
    <w:rsid w:val="003F17E5"/>
    <w:rsid w:val="00417EA8"/>
    <w:rsid w:val="00421A67"/>
    <w:rsid w:val="00425784"/>
    <w:rsid w:val="00426202"/>
    <w:rsid w:val="004475EF"/>
    <w:rsid w:val="00456D4B"/>
    <w:rsid w:val="004649FF"/>
    <w:rsid w:val="00471E05"/>
    <w:rsid w:val="00481F0A"/>
    <w:rsid w:val="00495C47"/>
    <w:rsid w:val="00497719"/>
    <w:rsid w:val="004F79E6"/>
    <w:rsid w:val="00500704"/>
    <w:rsid w:val="0050757D"/>
    <w:rsid w:val="00511036"/>
    <w:rsid w:val="00514188"/>
    <w:rsid w:val="00516F66"/>
    <w:rsid w:val="00527F89"/>
    <w:rsid w:val="00531A4E"/>
    <w:rsid w:val="00555F58"/>
    <w:rsid w:val="005612D3"/>
    <w:rsid w:val="00573114"/>
    <w:rsid w:val="0057571D"/>
    <w:rsid w:val="005757EF"/>
    <w:rsid w:val="00576E4A"/>
    <w:rsid w:val="005B63A3"/>
    <w:rsid w:val="005D3ADC"/>
    <w:rsid w:val="005E7B63"/>
    <w:rsid w:val="005F050B"/>
    <w:rsid w:val="005F1972"/>
    <w:rsid w:val="005F4F07"/>
    <w:rsid w:val="005F57EE"/>
    <w:rsid w:val="005F5F2E"/>
    <w:rsid w:val="005F7E4E"/>
    <w:rsid w:val="006040EB"/>
    <w:rsid w:val="00604FEF"/>
    <w:rsid w:val="00615E48"/>
    <w:rsid w:val="0062574D"/>
    <w:rsid w:val="00626BCE"/>
    <w:rsid w:val="00632EDF"/>
    <w:rsid w:val="00637D56"/>
    <w:rsid w:val="006446DD"/>
    <w:rsid w:val="006451BA"/>
    <w:rsid w:val="0065433E"/>
    <w:rsid w:val="006615ED"/>
    <w:rsid w:val="006623D4"/>
    <w:rsid w:val="00685F91"/>
    <w:rsid w:val="00687C8E"/>
    <w:rsid w:val="006A6E61"/>
    <w:rsid w:val="006A7FBE"/>
    <w:rsid w:val="006B49E4"/>
    <w:rsid w:val="006B51FE"/>
    <w:rsid w:val="006C1CDB"/>
    <w:rsid w:val="006C4A89"/>
    <w:rsid w:val="006C6518"/>
    <w:rsid w:val="006D06F0"/>
    <w:rsid w:val="006E4F81"/>
    <w:rsid w:val="006E7D55"/>
    <w:rsid w:val="00702277"/>
    <w:rsid w:val="00703632"/>
    <w:rsid w:val="00704E17"/>
    <w:rsid w:val="00757FD9"/>
    <w:rsid w:val="00764981"/>
    <w:rsid w:val="007668F5"/>
    <w:rsid w:val="0078048B"/>
    <w:rsid w:val="00782DA9"/>
    <w:rsid w:val="00785548"/>
    <w:rsid w:val="00787630"/>
    <w:rsid w:val="00792714"/>
    <w:rsid w:val="007A11F8"/>
    <w:rsid w:val="007A1C6F"/>
    <w:rsid w:val="007B4EB2"/>
    <w:rsid w:val="007B5F00"/>
    <w:rsid w:val="007C6AD0"/>
    <w:rsid w:val="007D0285"/>
    <w:rsid w:val="007D1DE3"/>
    <w:rsid w:val="007D2A4C"/>
    <w:rsid w:val="007E7109"/>
    <w:rsid w:val="007F3E3E"/>
    <w:rsid w:val="007F550A"/>
    <w:rsid w:val="0080463C"/>
    <w:rsid w:val="00811F0E"/>
    <w:rsid w:val="0081493D"/>
    <w:rsid w:val="008239E5"/>
    <w:rsid w:val="00823CDF"/>
    <w:rsid w:val="008245E0"/>
    <w:rsid w:val="00841FF8"/>
    <w:rsid w:val="0085743A"/>
    <w:rsid w:val="0086144C"/>
    <w:rsid w:val="00896FB5"/>
    <w:rsid w:val="008B2E04"/>
    <w:rsid w:val="008B39AB"/>
    <w:rsid w:val="008B3A98"/>
    <w:rsid w:val="008B4C65"/>
    <w:rsid w:val="008B706C"/>
    <w:rsid w:val="008D22FC"/>
    <w:rsid w:val="008D4A54"/>
    <w:rsid w:val="008E2AFD"/>
    <w:rsid w:val="008E41E8"/>
    <w:rsid w:val="008E7415"/>
    <w:rsid w:val="008F680D"/>
    <w:rsid w:val="009124EE"/>
    <w:rsid w:val="00931E16"/>
    <w:rsid w:val="00933AFE"/>
    <w:rsid w:val="009424A9"/>
    <w:rsid w:val="009457D9"/>
    <w:rsid w:val="00945932"/>
    <w:rsid w:val="00946576"/>
    <w:rsid w:val="00964B66"/>
    <w:rsid w:val="00971FB5"/>
    <w:rsid w:val="00973963"/>
    <w:rsid w:val="0098451C"/>
    <w:rsid w:val="009852ED"/>
    <w:rsid w:val="0098772B"/>
    <w:rsid w:val="00991F70"/>
    <w:rsid w:val="009A7EE8"/>
    <w:rsid w:val="009B6053"/>
    <w:rsid w:val="009B7355"/>
    <w:rsid w:val="009D0A3C"/>
    <w:rsid w:val="009D4B3F"/>
    <w:rsid w:val="009D7F32"/>
    <w:rsid w:val="009E73A6"/>
    <w:rsid w:val="009E7890"/>
    <w:rsid w:val="009F31CB"/>
    <w:rsid w:val="009F7130"/>
    <w:rsid w:val="00A00737"/>
    <w:rsid w:val="00A0764E"/>
    <w:rsid w:val="00A157E0"/>
    <w:rsid w:val="00A2167A"/>
    <w:rsid w:val="00A21F4D"/>
    <w:rsid w:val="00A237B8"/>
    <w:rsid w:val="00A25C48"/>
    <w:rsid w:val="00A25D00"/>
    <w:rsid w:val="00A30505"/>
    <w:rsid w:val="00A409C1"/>
    <w:rsid w:val="00A5190B"/>
    <w:rsid w:val="00A532C2"/>
    <w:rsid w:val="00A57B94"/>
    <w:rsid w:val="00A647DF"/>
    <w:rsid w:val="00A64F2C"/>
    <w:rsid w:val="00A667FF"/>
    <w:rsid w:val="00A703FD"/>
    <w:rsid w:val="00A853DB"/>
    <w:rsid w:val="00A90B70"/>
    <w:rsid w:val="00A950DE"/>
    <w:rsid w:val="00AA2E05"/>
    <w:rsid w:val="00AC4F70"/>
    <w:rsid w:val="00AE6786"/>
    <w:rsid w:val="00AE6A02"/>
    <w:rsid w:val="00AF7FB4"/>
    <w:rsid w:val="00B04140"/>
    <w:rsid w:val="00B04ED8"/>
    <w:rsid w:val="00B174B6"/>
    <w:rsid w:val="00B21D59"/>
    <w:rsid w:val="00B22B39"/>
    <w:rsid w:val="00B31B81"/>
    <w:rsid w:val="00B368C3"/>
    <w:rsid w:val="00B4015A"/>
    <w:rsid w:val="00B41F4E"/>
    <w:rsid w:val="00B4369E"/>
    <w:rsid w:val="00B439F6"/>
    <w:rsid w:val="00B6512C"/>
    <w:rsid w:val="00B71DAB"/>
    <w:rsid w:val="00B74B6F"/>
    <w:rsid w:val="00B752CB"/>
    <w:rsid w:val="00BB5A46"/>
    <w:rsid w:val="00BB70CF"/>
    <w:rsid w:val="00BC12ED"/>
    <w:rsid w:val="00BC36D7"/>
    <w:rsid w:val="00BD313F"/>
    <w:rsid w:val="00BD6250"/>
    <w:rsid w:val="00BD7A20"/>
    <w:rsid w:val="00BF14C9"/>
    <w:rsid w:val="00BF211E"/>
    <w:rsid w:val="00BF45CB"/>
    <w:rsid w:val="00C14986"/>
    <w:rsid w:val="00C17A9A"/>
    <w:rsid w:val="00C232B7"/>
    <w:rsid w:val="00C46913"/>
    <w:rsid w:val="00C5309E"/>
    <w:rsid w:val="00C61E6D"/>
    <w:rsid w:val="00C81171"/>
    <w:rsid w:val="00C82F46"/>
    <w:rsid w:val="00C831DE"/>
    <w:rsid w:val="00C8632B"/>
    <w:rsid w:val="00CB2ACA"/>
    <w:rsid w:val="00CB6932"/>
    <w:rsid w:val="00CB702B"/>
    <w:rsid w:val="00CC0DA3"/>
    <w:rsid w:val="00CD45D0"/>
    <w:rsid w:val="00CE4EC4"/>
    <w:rsid w:val="00CF39B2"/>
    <w:rsid w:val="00CF5A50"/>
    <w:rsid w:val="00CF6BF4"/>
    <w:rsid w:val="00CF6FE8"/>
    <w:rsid w:val="00D16B42"/>
    <w:rsid w:val="00D30F76"/>
    <w:rsid w:val="00D42746"/>
    <w:rsid w:val="00D6425C"/>
    <w:rsid w:val="00D64894"/>
    <w:rsid w:val="00D6784B"/>
    <w:rsid w:val="00D8213C"/>
    <w:rsid w:val="00D8374E"/>
    <w:rsid w:val="00D965BE"/>
    <w:rsid w:val="00DA44A5"/>
    <w:rsid w:val="00DB6C9C"/>
    <w:rsid w:val="00DC2BE4"/>
    <w:rsid w:val="00DC2D77"/>
    <w:rsid w:val="00DD016F"/>
    <w:rsid w:val="00DD2E9D"/>
    <w:rsid w:val="00DE15D5"/>
    <w:rsid w:val="00DE2A35"/>
    <w:rsid w:val="00DE6926"/>
    <w:rsid w:val="00DE7164"/>
    <w:rsid w:val="00DF00BD"/>
    <w:rsid w:val="00DF4D2B"/>
    <w:rsid w:val="00E07B45"/>
    <w:rsid w:val="00E137C6"/>
    <w:rsid w:val="00E33376"/>
    <w:rsid w:val="00E53162"/>
    <w:rsid w:val="00E54228"/>
    <w:rsid w:val="00E550CD"/>
    <w:rsid w:val="00E55870"/>
    <w:rsid w:val="00E651F5"/>
    <w:rsid w:val="00E726F8"/>
    <w:rsid w:val="00E73B97"/>
    <w:rsid w:val="00E9481A"/>
    <w:rsid w:val="00EC1799"/>
    <w:rsid w:val="00ED41A4"/>
    <w:rsid w:val="00EE2CE1"/>
    <w:rsid w:val="00EE49FB"/>
    <w:rsid w:val="00EF49EB"/>
    <w:rsid w:val="00EF68EE"/>
    <w:rsid w:val="00F001B8"/>
    <w:rsid w:val="00F07B0B"/>
    <w:rsid w:val="00F109C6"/>
    <w:rsid w:val="00F1193C"/>
    <w:rsid w:val="00F1343A"/>
    <w:rsid w:val="00F15CAF"/>
    <w:rsid w:val="00F21AFE"/>
    <w:rsid w:val="00F248DB"/>
    <w:rsid w:val="00F3210C"/>
    <w:rsid w:val="00F50CB2"/>
    <w:rsid w:val="00F5232E"/>
    <w:rsid w:val="00F531B9"/>
    <w:rsid w:val="00F82ABB"/>
    <w:rsid w:val="00F83F8C"/>
    <w:rsid w:val="00FA2EBC"/>
    <w:rsid w:val="00FB40A4"/>
    <w:rsid w:val="00FB552B"/>
    <w:rsid w:val="00FC2A66"/>
    <w:rsid w:val="00FD47D4"/>
    <w:rsid w:val="00FF36C5"/>
    <w:rsid w:val="00FF69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A3865D0"/>
  <w15:docId w15:val="{BC1B7646-9815-4E3C-954B-A1260F8E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Body text"/>
    <w:qFormat/>
    <w:rsid w:val="00841FF8"/>
    <w:pPr>
      <w:spacing w:after="120" w:line="250" w:lineRule="atLeast"/>
      <w:jc w:val="both"/>
    </w:pPr>
    <w:rPr>
      <w:rFonts w:ascii="Century Gothic" w:eastAsia="Times New Roman" w:hAnsi="Century Gothic" w:cs="Times New Roman"/>
      <w:sz w:val="18"/>
      <w:szCs w:val="24"/>
      <w:lang w:val="nl-NL"/>
    </w:rPr>
  </w:style>
  <w:style w:type="paragraph" w:styleId="Kop1">
    <w:name w:val="heading 1"/>
    <w:basedOn w:val="Standaard"/>
    <w:next w:val="Standaard"/>
    <w:link w:val="Kop1Char"/>
    <w:qFormat/>
    <w:rsid w:val="00DE2A35"/>
    <w:pPr>
      <w:keepNext/>
      <w:keepLines/>
      <w:numPr>
        <w:numId w:val="3"/>
      </w:numPr>
      <w:shd w:val="clear" w:color="auto" w:fill="15487B" w:themeFill="text2"/>
      <w:spacing w:before="480" w:after="240" w:line="240" w:lineRule="auto"/>
      <w:outlineLvl w:val="0"/>
    </w:pPr>
    <w:rPr>
      <w:b/>
      <w:bCs/>
      <w:caps/>
      <w:color w:val="FFFFFF" w:themeColor="background1"/>
      <w:kern w:val="32"/>
      <w:sz w:val="32"/>
      <w:szCs w:val="52"/>
    </w:rPr>
  </w:style>
  <w:style w:type="paragraph" w:styleId="Kop2">
    <w:name w:val="heading 2"/>
    <w:next w:val="Standaard"/>
    <w:link w:val="Kop2Char"/>
    <w:qFormat/>
    <w:rsid w:val="00A25D00"/>
    <w:pPr>
      <w:numPr>
        <w:ilvl w:val="1"/>
        <w:numId w:val="3"/>
      </w:numPr>
      <w:tabs>
        <w:tab w:val="left" w:pos="0"/>
      </w:tabs>
      <w:spacing w:before="440" w:line="240" w:lineRule="auto"/>
      <w:outlineLvl w:val="1"/>
    </w:pPr>
    <w:rPr>
      <w:rFonts w:ascii="Century Gothic" w:eastAsia="Times New Roman" w:hAnsi="Century Gothic" w:cs="Times New Roman"/>
      <w:b/>
      <w:bCs/>
      <w:color w:val="15487B" w:themeColor="text2"/>
      <w:kern w:val="32"/>
      <w:sz w:val="32"/>
      <w:szCs w:val="44"/>
    </w:rPr>
  </w:style>
  <w:style w:type="paragraph" w:styleId="Kop3">
    <w:name w:val="heading 3"/>
    <w:next w:val="Standaard"/>
    <w:link w:val="Kop3Char"/>
    <w:qFormat/>
    <w:rsid w:val="00A25D00"/>
    <w:pPr>
      <w:numPr>
        <w:ilvl w:val="2"/>
        <w:numId w:val="3"/>
      </w:numPr>
      <w:tabs>
        <w:tab w:val="left" w:pos="0"/>
      </w:tabs>
      <w:spacing w:before="440" w:line="240" w:lineRule="auto"/>
      <w:outlineLvl w:val="2"/>
    </w:pPr>
    <w:rPr>
      <w:rFonts w:ascii="Century Gothic" w:eastAsia="Times New Roman" w:hAnsi="Century Gothic" w:cs="Times New Roman"/>
      <w:bCs/>
      <w:color w:val="0FACBC" w:themeColor="background2"/>
      <w:kern w:val="32"/>
      <w:sz w:val="28"/>
      <w:szCs w:val="36"/>
      <w:lang w:val="nl-NL"/>
    </w:rPr>
  </w:style>
  <w:style w:type="paragraph" w:styleId="Kop4">
    <w:name w:val="heading 4"/>
    <w:next w:val="Standaard"/>
    <w:link w:val="Kop4Char"/>
    <w:qFormat/>
    <w:rsid w:val="00A25D00"/>
    <w:pPr>
      <w:numPr>
        <w:ilvl w:val="3"/>
        <w:numId w:val="3"/>
      </w:numPr>
      <w:spacing w:before="440" w:line="240" w:lineRule="auto"/>
      <w:outlineLvl w:val="3"/>
    </w:pPr>
    <w:rPr>
      <w:rFonts w:ascii="Century Gothic" w:eastAsia="Times" w:hAnsi="Century Gothic" w:cs="Times New Roman"/>
      <w:color w:val="D0F179" w:themeColor="accent1"/>
      <w:kern w:val="32"/>
      <w:sz w:val="24"/>
      <w:szCs w:val="32"/>
      <w:shd w:val="clear" w:color="auto" w:fill="FFFFFF"/>
    </w:rPr>
  </w:style>
  <w:style w:type="paragraph" w:styleId="Kop5">
    <w:name w:val="heading 5"/>
    <w:next w:val="Standaard"/>
    <w:link w:val="Kop5Char"/>
    <w:qFormat/>
    <w:rsid w:val="0080463C"/>
    <w:pPr>
      <w:spacing w:before="440" w:line="240" w:lineRule="auto"/>
      <w:outlineLvl w:val="4"/>
    </w:pPr>
    <w:rPr>
      <w:rFonts w:ascii="Century Gothic" w:eastAsia="Times" w:hAnsi="Century Gothic" w:cs="Times New Roman"/>
      <w:b/>
      <w:caps/>
      <w:color w:val="15487B" w:themeColor="text2"/>
      <w:kern w:val="32"/>
      <w:sz w:val="18"/>
      <w:szCs w:val="24"/>
    </w:rPr>
  </w:style>
  <w:style w:type="paragraph" w:styleId="Kop6">
    <w:name w:val="heading 6"/>
    <w:next w:val="Standaard"/>
    <w:link w:val="Kop6Char"/>
    <w:uiPriority w:val="99"/>
    <w:rsid w:val="00A25D00"/>
    <w:pPr>
      <w:keepLines/>
      <w:numPr>
        <w:ilvl w:val="5"/>
        <w:numId w:val="3"/>
      </w:numPr>
      <w:spacing w:before="240" w:after="120" w:line="240" w:lineRule="auto"/>
      <w:jc w:val="center"/>
      <w:outlineLvl w:val="5"/>
    </w:pPr>
    <w:rPr>
      <w:rFonts w:ascii="Trebuchet MS" w:eastAsia="MS Gothic" w:hAnsi="Trebuchet MS" w:cs="Times New Roman"/>
      <w:color w:val="FBAB18" w:themeColor="accent3"/>
      <w:kern w:val="32"/>
      <w:sz w:val="18"/>
      <w:szCs w:val="18"/>
    </w:rPr>
  </w:style>
  <w:style w:type="paragraph" w:styleId="Kop7">
    <w:name w:val="heading 7"/>
    <w:basedOn w:val="Standaard"/>
    <w:next w:val="Standaard"/>
    <w:link w:val="Kop7Char"/>
    <w:uiPriority w:val="99"/>
    <w:unhideWhenUsed/>
    <w:rsid w:val="00A25D00"/>
    <w:pPr>
      <w:keepNext/>
      <w:keepLines/>
      <w:numPr>
        <w:ilvl w:val="6"/>
        <w:numId w:val="3"/>
      </w:numPr>
      <w:spacing w:before="200"/>
      <w:outlineLvl w:val="6"/>
    </w:pPr>
    <w:rPr>
      <w:rFonts w:eastAsia="MS Gothic"/>
      <w:iCs/>
      <w:color w:val="0FACBC" w:themeColor="background2"/>
    </w:rPr>
  </w:style>
  <w:style w:type="paragraph" w:styleId="Kop8">
    <w:name w:val="heading 8"/>
    <w:basedOn w:val="Standaard"/>
    <w:next w:val="Standaard"/>
    <w:link w:val="Kop8Char"/>
    <w:uiPriority w:val="99"/>
    <w:unhideWhenUsed/>
    <w:rsid w:val="00A25D00"/>
    <w:pPr>
      <w:keepNext/>
      <w:keepLines/>
      <w:numPr>
        <w:ilvl w:val="7"/>
        <w:numId w:val="3"/>
      </w:numPr>
      <w:spacing w:before="200"/>
      <w:outlineLvl w:val="7"/>
    </w:pPr>
    <w:rPr>
      <w:rFonts w:eastAsia="MS Gothic"/>
      <w:color w:val="797979"/>
      <w:szCs w:val="20"/>
    </w:rPr>
  </w:style>
  <w:style w:type="paragraph" w:styleId="Kop9">
    <w:name w:val="heading 9"/>
    <w:basedOn w:val="Standaard"/>
    <w:next w:val="Standaard"/>
    <w:link w:val="Kop9Char"/>
    <w:uiPriority w:val="99"/>
    <w:unhideWhenUsed/>
    <w:rsid w:val="00A25D00"/>
    <w:pPr>
      <w:keepNext/>
      <w:keepLines/>
      <w:numPr>
        <w:ilvl w:val="8"/>
        <w:numId w:val="3"/>
      </w:numPr>
      <w:spacing w:before="200"/>
      <w:outlineLvl w:val="8"/>
    </w:pPr>
    <w:rPr>
      <w:rFonts w:eastAsia="MS Gothic"/>
      <w:iCs/>
      <w:color w:val="797979"/>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rsid w:val="009D7F32"/>
    <w:pPr>
      <w:tabs>
        <w:tab w:val="center" w:pos="4320"/>
        <w:tab w:val="right" w:pos="8640"/>
      </w:tabs>
      <w:spacing w:line="230" w:lineRule="atLeast"/>
      <w:ind w:left="-744"/>
    </w:pPr>
    <w:rPr>
      <w:color w:val="0FACBC" w:themeColor="background2"/>
      <w:sz w:val="16"/>
      <w:szCs w:val="16"/>
    </w:rPr>
  </w:style>
  <w:style w:type="character" w:customStyle="1" w:styleId="KoptekstChar">
    <w:name w:val="Koptekst Char"/>
    <w:link w:val="Koptekst"/>
    <w:uiPriority w:val="99"/>
    <w:rsid w:val="009D7F32"/>
    <w:rPr>
      <w:rFonts w:ascii="Trebuchet MS" w:eastAsia="Times New Roman" w:hAnsi="Trebuchet MS" w:cs="Times New Roman"/>
      <w:color w:val="0FACBC" w:themeColor="background2"/>
      <w:sz w:val="16"/>
      <w:szCs w:val="16"/>
      <w:lang w:val="nl-NL"/>
    </w:rPr>
  </w:style>
  <w:style w:type="paragraph" w:styleId="Voettekst">
    <w:name w:val="footer"/>
    <w:basedOn w:val="Standaard"/>
    <w:link w:val="VoettekstChar"/>
    <w:rsid w:val="00AE6A02"/>
    <w:pPr>
      <w:tabs>
        <w:tab w:val="center" w:pos="4320"/>
        <w:tab w:val="right" w:pos="8640"/>
      </w:tabs>
      <w:spacing w:line="160" w:lineRule="exact"/>
      <w:ind w:left="-1009"/>
    </w:pPr>
    <w:rPr>
      <w:color w:val="000000" w:themeColor="text1"/>
      <w:sz w:val="14"/>
    </w:rPr>
  </w:style>
  <w:style w:type="character" w:customStyle="1" w:styleId="VoettekstChar">
    <w:name w:val="Voettekst Char"/>
    <w:link w:val="Voettekst"/>
    <w:rsid w:val="00AE6A02"/>
    <w:rPr>
      <w:rFonts w:ascii="Trebuchet MS" w:eastAsia="Times New Roman" w:hAnsi="Trebuchet MS" w:cs="Times New Roman"/>
      <w:color w:val="000000" w:themeColor="text1"/>
      <w:sz w:val="14"/>
      <w:szCs w:val="24"/>
      <w:lang w:val="nl-NL"/>
    </w:rPr>
  </w:style>
  <w:style w:type="table" w:styleId="Tabelraster">
    <w:name w:val="Table Grid"/>
    <w:basedOn w:val="Standaardtabel"/>
    <w:uiPriority w:val="39"/>
    <w:rsid w:val="00984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1Light1">
    <w:name w:val="List Table 1 Light1"/>
    <w:basedOn w:val="Standaardtabel"/>
    <w:uiPriority w:val="46"/>
    <w:rsid w:val="006E4F81"/>
    <w:pPr>
      <w:spacing w:after="0" w:line="240" w:lineRule="auto"/>
    </w:pPr>
    <w:rPr>
      <w:lang w:val="nl-B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0F0F0"/>
      </w:tcPr>
    </w:tblStylePr>
  </w:style>
  <w:style w:type="character" w:customStyle="1" w:styleId="DefaultParagraphFontPHPDOCX">
    <w:name w:val="Default Paragraph Font PHPDOCX"/>
    <w:uiPriority w:val="1"/>
    <w:semiHidden/>
    <w:unhideWhenUsed/>
  </w:style>
  <w:style w:type="paragraph" w:styleId="Lijstalinea">
    <w:name w:val="List Paragraph"/>
    <w:basedOn w:val="Standaard"/>
    <w:uiPriority w:val="99"/>
    <w:rsid w:val="00B74B6F"/>
    <w:pPr>
      <w:ind w:left="720"/>
      <w:contextualSpacing/>
    </w:pPr>
  </w:style>
  <w:style w:type="paragraph" w:styleId="Kopvaninhoudsopgave">
    <w:name w:val="TOC Heading"/>
    <w:basedOn w:val="Kop1"/>
    <w:next w:val="Standaard"/>
    <w:uiPriority w:val="39"/>
    <w:unhideWhenUsed/>
    <w:qFormat/>
    <w:rsid w:val="00186921"/>
    <w:pPr>
      <w:numPr>
        <w:numId w:val="0"/>
      </w:numPr>
      <w:shd w:val="clear" w:color="auto" w:fill="auto"/>
      <w:spacing w:after="0" w:line="276" w:lineRule="auto"/>
      <w:jc w:val="left"/>
      <w:outlineLvl w:val="9"/>
    </w:pPr>
    <w:rPr>
      <w:rFonts w:asciiTheme="majorHAnsi" w:eastAsiaTheme="majorEastAsia" w:hAnsiTheme="majorHAnsi" w:cstheme="majorBidi"/>
      <w:caps w:val="0"/>
      <w:color w:val="B2E826" w:themeColor="accent1" w:themeShade="BF"/>
      <w:kern w:val="0"/>
      <w:sz w:val="28"/>
      <w:szCs w:val="28"/>
      <w:lang w:val="en-US"/>
    </w:rPr>
  </w:style>
  <w:style w:type="paragraph" w:styleId="Inhopg1">
    <w:name w:val="toc 1"/>
    <w:basedOn w:val="Standaard"/>
    <w:next w:val="Standaard"/>
    <w:autoRedefine/>
    <w:uiPriority w:val="39"/>
    <w:unhideWhenUsed/>
    <w:rsid w:val="0029694C"/>
    <w:pPr>
      <w:spacing w:before="360" w:after="240"/>
      <w:jc w:val="left"/>
    </w:pPr>
    <w:rPr>
      <w:b/>
      <w:bCs/>
      <w:iCs/>
      <w:caps/>
      <w:sz w:val="24"/>
    </w:rPr>
  </w:style>
  <w:style w:type="paragraph" w:styleId="Inhopg2">
    <w:name w:val="toc 2"/>
    <w:basedOn w:val="Standaard"/>
    <w:next w:val="Standaard"/>
    <w:autoRedefine/>
    <w:uiPriority w:val="39"/>
    <w:unhideWhenUsed/>
    <w:rsid w:val="0029694C"/>
    <w:pPr>
      <w:spacing w:before="100" w:after="0"/>
      <w:ind w:left="-57"/>
      <w:jc w:val="left"/>
    </w:pPr>
    <w:rPr>
      <w:bCs/>
      <w:sz w:val="22"/>
      <w:szCs w:val="22"/>
    </w:rPr>
  </w:style>
  <w:style w:type="paragraph" w:styleId="Inhopg3">
    <w:name w:val="toc 3"/>
    <w:basedOn w:val="Standaard"/>
    <w:next w:val="Standaard"/>
    <w:autoRedefine/>
    <w:uiPriority w:val="39"/>
    <w:unhideWhenUsed/>
    <w:rsid w:val="0029694C"/>
    <w:pPr>
      <w:spacing w:after="0"/>
      <w:ind w:left="-57"/>
      <w:jc w:val="left"/>
    </w:pPr>
    <w:rPr>
      <w:sz w:val="20"/>
      <w:szCs w:val="20"/>
    </w:rPr>
  </w:style>
  <w:style w:type="table" w:customStyle="1"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Standaard"/>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Standaard"/>
    <w:link w:val="BalloonTextCharPHPDOCX"/>
    <w:uiPriority w:val="99"/>
    <w:semiHidden/>
    <w:unhideWhenUsed/>
    <w:rsid w:val="00E139EA"/>
    <w:pPr>
      <w:spacing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Standaard"/>
    <w:link w:val="footnoteTextCarPHPDOCX"/>
    <w:uiPriority w:val="99"/>
    <w:semiHidden/>
    <w:unhideWhenUsed/>
    <w:rsid w:val="006E0FDA"/>
    <w:pPr>
      <w:spacing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Standaard"/>
    <w:link w:val="endnoteTextCarPHPDOCX"/>
    <w:uiPriority w:val="99"/>
    <w:semiHidden/>
    <w:unhideWhenUsed/>
    <w:rsid w:val="006E0FDA"/>
    <w:pPr>
      <w:spacing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styleId="Hyperlink">
    <w:name w:val="Hyperlink"/>
    <w:basedOn w:val="Standaardalinea-lettertype"/>
    <w:uiPriority w:val="99"/>
    <w:unhideWhenUsed/>
    <w:rsid w:val="00186921"/>
    <w:rPr>
      <w:color w:val="D0F179" w:themeColor="hyperlink"/>
      <w:u w:val="single"/>
    </w:rPr>
  </w:style>
  <w:style w:type="paragraph" w:styleId="Inhopg4">
    <w:name w:val="toc 4"/>
    <w:basedOn w:val="Standaard"/>
    <w:next w:val="Standaard"/>
    <w:autoRedefine/>
    <w:uiPriority w:val="39"/>
    <w:unhideWhenUsed/>
    <w:rsid w:val="00061250"/>
    <w:pPr>
      <w:spacing w:after="0" w:line="0" w:lineRule="atLeast"/>
      <w:ind w:left="-57"/>
      <w:jc w:val="left"/>
    </w:pPr>
    <w:rPr>
      <w:sz w:val="20"/>
      <w:szCs w:val="20"/>
    </w:rPr>
  </w:style>
  <w:style w:type="paragraph" w:styleId="Inhopg5">
    <w:name w:val="toc 5"/>
    <w:basedOn w:val="Standaard"/>
    <w:next w:val="Standaard"/>
    <w:autoRedefine/>
    <w:uiPriority w:val="39"/>
    <w:semiHidden/>
    <w:unhideWhenUsed/>
    <w:rsid w:val="00186921"/>
    <w:pPr>
      <w:spacing w:after="0"/>
      <w:ind w:left="720"/>
      <w:jc w:val="left"/>
    </w:pPr>
    <w:rPr>
      <w:rFonts w:asciiTheme="minorHAnsi" w:hAnsiTheme="minorHAnsi"/>
      <w:sz w:val="20"/>
      <w:szCs w:val="20"/>
    </w:rPr>
  </w:style>
  <w:style w:type="paragraph" w:styleId="Titel">
    <w:name w:val="Title"/>
    <w:basedOn w:val="Standaard"/>
    <w:next w:val="Standaard"/>
    <w:link w:val="TitelChar"/>
    <w:rsid w:val="009D7F32"/>
    <w:pPr>
      <w:spacing w:before="100" w:beforeAutospacing="1" w:after="100" w:afterAutospacing="1" w:line="520" w:lineRule="exact"/>
      <w:contextualSpacing/>
    </w:pPr>
    <w:rPr>
      <w:rFonts w:eastAsia="MS Gothic"/>
      <w:b/>
      <w:color w:val="15487B" w:themeColor="text2"/>
      <w:spacing w:val="5"/>
      <w:kern w:val="28"/>
      <w:sz w:val="40"/>
      <w:szCs w:val="40"/>
    </w:rPr>
  </w:style>
  <w:style w:type="character" w:customStyle="1" w:styleId="TitelChar">
    <w:name w:val="Titel Char"/>
    <w:link w:val="Titel"/>
    <w:rsid w:val="009D7F32"/>
    <w:rPr>
      <w:rFonts w:ascii="Trebuchet MS" w:eastAsia="MS Gothic" w:hAnsi="Trebuchet MS" w:cs="Times New Roman"/>
      <w:b/>
      <w:color w:val="15487B" w:themeColor="text2"/>
      <w:spacing w:val="5"/>
      <w:kern w:val="28"/>
      <w:sz w:val="40"/>
      <w:szCs w:val="40"/>
      <w:lang w:val="nl-NL"/>
    </w:rPr>
  </w:style>
  <w:style w:type="paragraph" w:styleId="Duidelijkcitaat">
    <w:name w:val="Intense Quote"/>
    <w:basedOn w:val="Standaard"/>
    <w:next w:val="Standaard"/>
    <w:link w:val="DuidelijkcitaatChar"/>
    <w:rsid w:val="00186921"/>
    <w:pPr>
      <w:pBdr>
        <w:top w:val="single" w:sz="4" w:space="10" w:color="D0F179" w:themeColor="accent1"/>
        <w:bottom w:val="single" w:sz="4" w:space="10" w:color="D0F179" w:themeColor="accent1"/>
      </w:pBdr>
      <w:spacing w:before="360" w:after="360"/>
      <w:ind w:left="864" w:right="864"/>
      <w:jc w:val="center"/>
    </w:pPr>
    <w:rPr>
      <w:i/>
      <w:iCs/>
      <w:color w:val="D0F179" w:themeColor="accent1"/>
    </w:rPr>
  </w:style>
  <w:style w:type="character" w:customStyle="1" w:styleId="DuidelijkcitaatChar">
    <w:name w:val="Duidelijk citaat Char"/>
    <w:basedOn w:val="Standaardalinea-lettertype"/>
    <w:link w:val="Duidelijkcitaat"/>
    <w:rsid w:val="00186921"/>
    <w:rPr>
      <w:rFonts w:ascii="Century Gothic" w:eastAsia="Times New Roman" w:hAnsi="Century Gothic" w:cs="Times New Roman"/>
      <w:i/>
      <w:iCs/>
      <w:color w:val="D0F179" w:themeColor="accent1"/>
      <w:sz w:val="18"/>
      <w:szCs w:val="24"/>
      <w:lang w:val="nl-NL"/>
    </w:rPr>
  </w:style>
  <w:style w:type="character" w:styleId="Intensievebenadrukking">
    <w:name w:val="Intense Emphasis"/>
    <w:basedOn w:val="Standaardalinea-lettertype"/>
    <w:rsid w:val="00186921"/>
    <w:rPr>
      <w:i/>
      <w:iCs/>
      <w:color w:val="D0F179" w:themeColor="accent1"/>
    </w:rPr>
  </w:style>
  <w:style w:type="character" w:customStyle="1" w:styleId="Kop1Char">
    <w:name w:val="Kop 1 Char"/>
    <w:basedOn w:val="Standaardalinea-lettertype"/>
    <w:link w:val="Kop1"/>
    <w:rsid w:val="00DE2A35"/>
    <w:rPr>
      <w:rFonts w:ascii="Century Gothic" w:eastAsia="Times New Roman" w:hAnsi="Century Gothic" w:cs="Times New Roman"/>
      <w:b/>
      <w:bCs/>
      <w:caps/>
      <w:color w:val="FFFFFF" w:themeColor="background1"/>
      <w:kern w:val="32"/>
      <w:sz w:val="32"/>
      <w:szCs w:val="52"/>
      <w:shd w:val="clear" w:color="auto" w:fill="15487B" w:themeFill="text2"/>
      <w:lang w:val="nl-NL"/>
    </w:rPr>
  </w:style>
  <w:style w:type="character" w:customStyle="1" w:styleId="Kop2Char">
    <w:name w:val="Kop 2 Char"/>
    <w:basedOn w:val="Standaardalinea-lettertype"/>
    <w:link w:val="Kop2"/>
    <w:rsid w:val="008239E5"/>
    <w:rPr>
      <w:rFonts w:ascii="Century Gothic" w:eastAsia="Times New Roman" w:hAnsi="Century Gothic" w:cs="Times New Roman"/>
      <w:b/>
      <w:bCs/>
      <w:color w:val="15487B" w:themeColor="text2"/>
      <w:kern w:val="32"/>
      <w:sz w:val="32"/>
      <w:szCs w:val="44"/>
    </w:rPr>
  </w:style>
  <w:style w:type="character" w:customStyle="1" w:styleId="Kop3Char">
    <w:name w:val="Kop 3 Char"/>
    <w:basedOn w:val="Standaardalinea-lettertype"/>
    <w:link w:val="Kop3"/>
    <w:rsid w:val="008239E5"/>
    <w:rPr>
      <w:rFonts w:ascii="Century Gothic" w:eastAsia="Times New Roman" w:hAnsi="Century Gothic" w:cs="Times New Roman"/>
      <w:bCs/>
      <w:color w:val="0FACBC" w:themeColor="background2"/>
      <w:kern w:val="32"/>
      <w:sz w:val="28"/>
      <w:szCs w:val="36"/>
      <w:lang w:val="nl-NL"/>
    </w:rPr>
  </w:style>
  <w:style w:type="character" w:customStyle="1" w:styleId="Kop4Char">
    <w:name w:val="Kop 4 Char"/>
    <w:link w:val="Kop4"/>
    <w:rsid w:val="008239E5"/>
    <w:rPr>
      <w:rFonts w:ascii="Century Gothic" w:eastAsia="Times" w:hAnsi="Century Gothic" w:cs="Times New Roman"/>
      <w:color w:val="D0F179" w:themeColor="accent1"/>
      <w:kern w:val="32"/>
      <w:sz w:val="24"/>
      <w:szCs w:val="32"/>
    </w:rPr>
  </w:style>
  <w:style w:type="character" w:customStyle="1" w:styleId="Kop5Char">
    <w:name w:val="Kop 5 Char"/>
    <w:link w:val="Kop5"/>
    <w:rsid w:val="0080463C"/>
    <w:rPr>
      <w:rFonts w:ascii="Century Gothic" w:eastAsia="Times" w:hAnsi="Century Gothic" w:cs="Times New Roman"/>
      <w:b/>
      <w:caps/>
      <w:color w:val="15487B" w:themeColor="text2"/>
      <w:kern w:val="32"/>
      <w:sz w:val="18"/>
      <w:szCs w:val="24"/>
      <w:lang w:val="en-GB"/>
    </w:rPr>
  </w:style>
  <w:style w:type="character" w:customStyle="1" w:styleId="Kop6Char">
    <w:name w:val="Kop 6 Char"/>
    <w:link w:val="Kop6"/>
    <w:uiPriority w:val="99"/>
    <w:rsid w:val="009D7F32"/>
    <w:rPr>
      <w:rFonts w:ascii="Trebuchet MS" w:eastAsia="MS Gothic" w:hAnsi="Trebuchet MS" w:cs="Times New Roman"/>
      <w:color w:val="FBAB18" w:themeColor="accent3"/>
      <w:kern w:val="32"/>
      <w:sz w:val="18"/>
      <w:szCs w:val="18"/>
    </w:rPr>
  </w:style>
  <w:style w:type="character" w:customStyle="1" w:styleId="Kop7Char">
    <w:name w:val="Kop 7 Char"/>
    <w:link w:val="Kop7"/>
    <w:uiPriority w:val="99"/>
    <w:rsid w:val="009D7F32"/>
    <w:rPr>
      <w:rFonts w:ascii="Century Gothic" w:eastAsia="MS Gothic" w:hAnsi="Century Gothic" w:cs="Times New Roman"/>
      <w:iCs/>
      <w:color w:val="0FACBC" w:themeColor="background2"/>
      <w:sz w:val="18"/>
      <w:szCs w:val="24"/>
      <w:lang w:val="nl-NL"/>
    </w:rPr>
  </w:style>
  <w:style w:type="character" w:customStyle="1" w:styleId="Kop8Char">
    <w:name w:val="Kop 8 Char"/>
    <w:link w:val="Kop8"/>
    <w:uiPriority w:val="99"/>
    <w:rsid w:val="00426202"/>
    <w:rPr>
      <w:rFonts w:ascii="Century Gothic" w:eastAsia="MS Gothic" w:hAnsi="Century Gothic" w:cs="Times New Roman"/>
      <w:color w:val="797979"/>
      <w:sz w:val="18"/>
      <w:szCs w:val="20"/>
      <w:lang w:val="nl-NL"/>
    </w:rPr>
  </w:style>
  <w:style w:type="character" w:customStyle="1" w:styleId="Kop9Char">
    <w:name w:val="Kop 9 Char"/>
    <w:link w:val="Kop9"/>
    <w:uiPriority w:val="99"/>
    <w:rsid w:val="00426202"/>
    <w:rPr>
      <w:rFonts w:ascii="Century Gothic" w:eastAsia="MS Gothic" w:hAnsi="Century Gothic" w:cs="Times New Roman"/>
      <w:iCs/>
      <w:color w:val="797979"/>
      <w:sz w:val="18"/>
      <w:szCs w:val="20"/>
      <w:lang w:val="nl-NL"/>
    </w:rPr>
  </w:style>
  <w:style w:type="table" w:customStyle="1" w:styleId="TableGrid1">
    <w:name w:val="Table Grid1"/>
    <w:basedOn w:val="Standaardtabel"/>
    <w:next w:val="Tabelraster"/>
    <w:uiPriority w:val="39"/>
    <w:rsid w:val="00056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nopgemaaktetabel1">
    <w:name w:val="Plain Table 1"/>
    <w:basedOn w:val="Standaardtabel"/>
    <w:uiPriority w:val="41"/>
    <w:rsid w:val="00A21F4D"/>
    <w:pPr>
      <w:spacing w:after="0" w:line="240" w:lineRule="auto"/>
    </w:pPr>
    <w:rPr>
      <w:rFonts w:ascii="Helvetica Neue" w:eastAsia="Cambria" w:hAnsi="Helvetica Neue" w:cs="Times New Roman"/>
      <w:sz w:val="24"/>
      <w:szCs w:val="24"/>
      <w:lang w:val="en-US"/>
    </w:r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hopg6">
    <w:name w:val="toc 6"/>
    <w:basedOn w:val="Standaard"/>
    <w:next w:val="Standaard"/>
    <w:autoRedefine/>
    <w:uiPriority w:val="39"/>
    <w:semiHidden/>
    <w:unhideWhenUsed/>
    <w:rsid w:val="00B439F6"/>
    <w:pPr>
      <w:spacing w:after="0"/>
      <w:ind w:left="900"/>
      <w:jc w:val="left"/>
    </w:pPr>
    <w:rPr>
      <w:rFonts w:asciiTheme="minorHAnsi" w:hAnsiTheme="minorHAnsi"/>
      <w:sz w:val="20"/>
      <w:szCs w:val="20"/>
    </w:rPr>
  </w:style>
  <w:style w:type="table" w:styleId="Rastertabel2-Accent1">
    <w:name w:val="Grid Table 2 Accent 1"/>
    <w:basedOn w:val="Standaardtabel"/>
    <w:uiPriority w:val="47"/>
    <w:rsid w:val="009B7355"/>
    <w:pPr>
      <w:spacing w:after="0" w:line="240" w:lineRule="auto"/>
    </w:pPr>
    <w:tblPr>
      <w:tblStyleRowBandSize w:val="1"/>
      <w:tblStyleColBandSize w:val="1"/>
      <w:tblBorders>
        <w:top w:val="single" w:sz="2" w:space="0" w:color="E2F6AE" w:themeColor="accent1" w:themeTint="99"/>
        <w:bottom w:val="single" w:sz="2" w:space="0" w:color="E2F6AE" w:themeColor="accent1" w:themeTint="99"/>
        <w:insideH w:val="single" w:sz="2" w:space="0" w:color="E2F6AE" w:themeColor="accent1" w:themeTint="99"/>
        <w:insideV w:val="single" w:sz="2" w:space="0" w:color="E2F6AE" w:themeColor="accent1" w:themeTint="99"/>
      </w:tblBorders>
    </w:tblPr>
    <w:tblStylePr w:type="firstRow">
      <w:rPr>
        <w:b/>
        <w:bCs/>
      </w:rPr>
      <w:tblPr/>
      <w:tcPr>
        <w:tcBorders>
          <w:top w:val="nil"/>
          <w:bottom w:val="single" w:sz="12" w:space="0" w:color="E2F6AE" w:themeColor="accent1" w:themeTint="99"/>
          <w:insideH w:val="nil"/>
          <w:insideV w:val="nil"/>
        </w:tcBorders>
        <w:shd w:val="clear" w:color="auto" w:fill="FFFFFF" w:themeFill="background1"/>
      </w:tcPr>
    </w:tblStylePr>
    <w:tblStylePr w:type="lastRow">
      <w:rPr>
        <w:b/>
        <w:bCs/>
      </w:rPr>
      <w:tblPr/>
      <w:tcPr>
        <w:tcBorders>
          <w:top w:val="double" w:sz="2" w:space="0" w:color="E2F6A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CE4" w:themeFill="accent1" w:themeFillTint="33"/>
      </w:tcPr>
    </w:tblStylePr>
    <w:tblStylePr w:type="band1Horz">
      <w:tblPr/>
      <w:tcPr>
        <w:shd w:val="clear" w:color="auto" w:fill="F5FCE4" w:themeFill="accent1" w:themeFillTint="33"/>
      </w:tcPr>
    </w:tblStylePr>
  </w:style>
  <w:style w:type="paragraph" w:customStyle="1" w:styleId="Bulletgreen">
    <w:name w:val="Bullet green"/>
    <w:basedOn w:val="Standaard"/>
    <w:qFormat/>
    <w:rsid w:val="00A00737"/>
    <w:pPr>
      <w:numPr>
        <w:numId w:val="1"/>
      </w:numPr>
      <w:tabs>
        <w:tab w:val="left" w:pos="170"/>
      </w:tabs>
      <w:spacing w:after="60"/>
      <w:contextualSpacing/>
    </w:pPr>
    <w:rPr>
      <w:color w:val="000000" w:themeColor="text1"/>
    </w:rPr>
  </w:style>
  <w:style w:type="table" w:styleId="Rastertabel3-Accent1">
    <w:name w:val="Grid Table 3 Accent 1"/>
    <w:basedOn w:val="Standaardtabel"/>
    <w:uiPriority w:val="48"/>
    <w:rsid w:val="00A30505"/>
    <w:pPr>
      <w:spacing w:after="0" w:line="240" w:lineRule="auto"/>
    </w:pPr>
    <w:tblPr>
      <w:tblStyleRowBandSize w:val="1"/>
      <w:tblStyleColBandSize w:val="1"/>
      <w:tblBorders>
        <w:top w:val="single" w:sz="4" w:space="0" w:color="E2F6AE" w:themeColor="accent1" w:themeTint="99"/>
        <w:left w:val="single" w:sz="4" w:space="0" w:color="E2F6AE" w:themeColor="accent1" w:themeTint="99"/>
        <w:bottom w:val="single" w:sz="4" w:space="0" w:color="E2F6AE" w:themeColor="accent1" w:themeTint="99"/>
        <w:right w:val="single" w:sz="4" w:space="0" w:color="E2F6AE" w:themeColor="accent1" w:themeTint="99"/>
        <w:insideH w:val="single" w:sz="4" w:space="0" w:color="E2F6AE" w:themeColor="accent1" w:themeTint="99"/>
        <w:insideV w:val="single" w:sz="4" w:space="0" w:color="E2F6A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CE4" w:themeFill="accent1" w:themeFillTint="33"/>
      </w:tcPr>
    </w:tblStylePr>
    <w:tblStylePr w:type="band1Horz">
      <w:tblPr/>
      <w:tcPr>
        <w:shd w:val="clear" w:color="auto" w:fill="F5FCE4" w:themeFill="accent1" w:themeFillTint="33"/>
      </w:tcPr>
    </w:tblStylePr>
    <w:tblStylePr w:type="neCell">
      <w:tblPr/>
      <w:tcPr>
        <w:tcBorders>
          <w:bottom w:val="single" w:sz="4" w:space="0" w:color="E2F6AE" w:themeColor="accent1" w:themeTint="99"/>
        </w:tcBorders>
      </w:tcPr>
    </w:tblStylePr>
    <w:tblStylePr w:type="nwCell">
      <w:tblPr/>
      <w:tcPr>
        <w:tcBorders>
          <w:bottom w:val="single" w:sz="4" w:space="0" w:color="E2F6AE" w:themeColor="accent1" w:themeTint="99"/>
        </w:tcBorders>
      </w:tcPr>
    </w:tblStylePr>
    <w:tblStylePr w:type="seCell">
      <w:tblPr/>
      <w:tcPr>
        <w:tcBorders>
          <w:top w:val="single" w:sz="4" w:space="0" w:color="E2F6AE" w:themeColor="accent1" w:themeTint="99"/>
        </w:tcBorders>
      </w:tcPr>
    </w:tblStylePr>
    <w:tblStylePr w:type="swCell">
      <w:tblPr/>
      <w:tcPr>
        <w:tcBorders>
          <w:top w:val="single" w:sz="4" w:space="0" w:color="E2F6AE" w:themeColor="accent1" w:themeTint="99"/>
        </w:tcBorders>
      </w:tcPr>
    </w:tblStylePr>
  </w:style>
  <w:style w:type="table" w:styleId="Rastertabel2-Accent3">
    <w:name w:val="Grid Table 2 Accent 3"/>
    <w:basedOn w:val="Standaardtabel"/>
    <w:uiPriority w:val="47"/>
    <w:rsid w:val="00A30505"/>
    <w:pPr>
      <w:spacing w:after="0" w:line="240" w:lineRule="auto"/>
    </w:pPr>
    <w:tblPr>
      <w:tblStyleRowBandSize w:val="1"/>
      <w:tblStyleColBandSize w:val="1"/>
      <w:tblBorders>
        <w:top w:val="single" w:sz="2" w:space="0" w:color="FCCC74" w:themeColor="accent3" w:themeTint="99"/>
        <w:bottom w:val="single" w:sz="2" w:space="0" w:color="FCCC74" w:themeColor="accent3" w:themeTint="99"/>
        <w:insideH w:val="single" w:sz="2" w:space="0" w:color="FCCC74" w:themeColor="accent3" w:themeTint="99"/>
        <w:insideV w:val="single" w:sz="2" w:space="0" w:color="FCCC74" w:themeColor="accent3" w:themeTint="99"/>
      </w:tblBorders>
    </w:tblPr>
    <w:tblStylePr w:type="firstRow">
      <w:rPr>
        <w:b/>
        <w:bCs/>
      </w:rPr>
      <w:tblPr/>
      <w:tcPr>
        <w:tcBorders>
          <w:top w:val="nil"/>
          <w:bottom w:val="single" w:sz="12" w:space="0" w:color="FCCC74" w:themeColor="accent3" w:themeTint="99"/>
          <w:insideH w:val="nil"/>
          <w:insideV w:val="nil"/>
        </w:tcBorders>
        <w:shd w:val="clear" w:color="auto" w:fill="FFFFFF" w:themeFill="background1"/>
      </w:tcPr>
    </w:tblStylePr>
    <w:tblStylePr w:type="lastRow">
      <w:rPr>
        <w:b/>
        <w:bCs/>
      </w:rPr>
      <w:tblPr/>
      <w:tcPr>
        <w:tcBorders>
          <w:top w:val="double" w:sz="2" w:space="0" w:color="FCCC7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ED0" w:themeFill="accent3" w:themeFillTint="33"/>
      </w:tcPr>
    </w:tblStylePr>
    <w:tblStylePr w:type="band1Horz">
      <w:tblPr/>
      <w:tcPr>
        <w:shd w:val="clear" w:color="auto" w:fill="FEEED0" w:themeFill="accent3" w:themeFillTint="33"/>
      </w:tcPr>
    </w:tblStylePr>
  </w:style>
  <w:style w:type="table" w:styleId="Rastertabel4-Accent1">
    <w:name w:val="Grid Table 4 Accent 1"/>
    <w:basedOn w:val="Standaardtabel"/>
    <w:uiPriority w:val="49"/>
    <w:rsid w:val="00A30505"/>
    <w:pPr>
      <w:spacing w:after="0" w:line="240" w:lineRule="auto"/>
    </w:pPr>
    <w:tblPr>
      <w:tblStyleRowBandSize w:val="1"/>
      <w:tblStyleColBandSize w:val="1"/>
      <w:tblBorders>
        <w:top w:val="single" w:sz="4" w:space="0" w:color="E2F6AE" w:themeColor="accent1" w:themeTint="99"/>
        <w:left w:val="single" w:sz="4" w:space="0" w:color="E2F6AE" w:themeColor="accent1" w:themeTint="99"/>
        <w:bottom w:val="single" w:sz="4" w:space="0" w:color="E2F6AE" w:themeColor="accent1" w:themeTint="99"/>
        <w:right w:val="single" w:sz="4" w:space="0" w:color="E2F6AE" w:themeColor="accent1" w:themeTint="99"/>
        <w:insideH w:val="single" w:sz="4" w:space="0" w:color="E2F6AE" w:themeColor="accent1" w:themeTint="99"/>
        <w:insideV w:val="single" w:sz="4" w:space="0" w:color="E2F6AE" w:themeColor="accent1" w:themeTint="99"/>
      </w:tblBorders>
    </w:tblPr>
    <w:tblStylePr w:type="firstRow">
      <w:rPr>
        <w:b/>
        <w:bCs/>
        <w:color w:val="FFFFFF" w:themeColor="background1"/>
      </w:rPr>
      <w:tblPr/>
      <w:tcPr>
        <w:tcBorders>
          <w:top w:val="single" w:sz="4" w:space="0" w:color="D0F179" w:themeColor="accent1"/>
          <w:left w:val="single" w:sz="4" w:space="0" w:color="D0F179" w:themeColor="accent1"/>
          <w:bottom w:val="single" w:sz="4" w:space="0" w:color="D0F179" w:themeColor="accent1"/>
          <w:right w:val="single" w:sz="4" w:space="0" w:color="D0F179" w:themeColor="accent1"/>
          <w:insideH w:val="nil"/>
          <w:insideV w:val="nil"/>
        </w:tcBorders>
        <w:shd w:val="clear" w:color="auto" w:fill="D0F179" w:themeFill="accent1"/>
      </w:tcPr>
    </w:tblStylePr>
    <w:tblStylePr w:type="lastRow">
      <w:rPr>
        <w:b/>
        <w:bCs/>
      </w:rPr>
      <w:tblPr/>
      <w:tcPr>
        <w:tcBorders>
          <w:top w:val="double" w:sz="4" w:space="0" w:color="D0F179" w:themeColor="accent1"/>
        </w:tcBorders>
      </w:tcPr>
    </w:tblStylePr>
    <w:tblStylePr w:type="firstCol">
      <w:rPr>
        <w:b/>
        <w:bCs/>
      </w:rPr>
    </w:tblStylePr>
    <w:tblStylePr w:type="lastCol">
      <w:rPr>
        <w:b/>
        <w:bCs/>
      </w:rPr>
    </w:tblStylePr>
    <w:tblStylePr w:type="band1Vert">
      <w:tblPr/>
      <w:tcPr>
        <w:shd w:val="clear" w:color="auto" w:fill="F5FCE4" w:themeFill="accent1" w:themeFillTint="33"/>
      </w:tcPr>
    </w:tblStylePr>
    <w:tblStylePr w:type="band1Horz">
      <w:tblPr/>
      <w:tcPr>
        <w:shd w:val="clear" w:color="auto" w:fill="F5FCE4" w:themeFill="accent1" w:themeFillTint="33"/>
      </w:tcPr>
    </w:tblStylePr>
  </w:style>
  <w:style w:type="table" w:styleId="Rastertabel1licht-Accent1">
    <w:name w:val="Grid Table 1 Light Accent 1"/>
    <w:basedOn w:val="Standaardtabel"/>
    <w:uiPriority w:val="46"/>
    <w:rsid w:val="00A30505"/>
    <w:pPr>
      <w:spacing w:after="0" w:line="240" w:lineRule="auto"/>
    </w:pPr>
    <w:tblPr>
      <w:tblStyleRowBandSize w:val="1"/>
      <w:tblStyleColBandSize w:val="1"/>
      <w:tblBorders>
        <w:top w:val="single" w:sz="4" w:space="0" w:color="ECF9C9" w:themeColor="accent1" w:themeTint="66"/>
        <w:left w:val="single" w:sz="4" w:space="0" w:color="ECF9C9" w:themeColor="accent1" w:themeTint="66"/>
        <w:bottom w:val="single" w:sz="4" w:space="0" w:color="ECF9C9" w:themeColor="accent1" w:themeTint="66"/>
        <w:right w:val="single" w:sz="4" w:space="0" w:color="ECF9C9" w:themeColor="accent1" w:themeTint="66"/>
        <w:insideH w:val="single" w:sz="4" w:space="0" w:color="ECF9C9" w:themeColor="accent1" w:themeTint="66"/>
        <w:insideV w:val="single" w:sz="4" w:space="0" w:color="ECF9C9" w:themeColor="accent1" w:themeTint="66"/>
      </w:tblBorders>
    </w:tblPr>
    <w:tblStylePr w:type="firstRow">
      <w:rPr>
        <w:b/>
        <w:bCs/>
      </w:rPr>
      <w:tblPr/>
      <w:tcPr>
        <w:tcBorders>
          <w:bottom w:val="single" w:sz="12" w:space="0" w:color="E2F6AE" w:themeColor="accent1" w:themeTint="99"/>
        </w:tcBorders>
      </w:tcPr>
    </w:tblStylePr>
    <w:tblStylePr w:type="lastRow">
      <w:rPr>
        <w:b/>
        <w:bCs/>
      </w:rPr>
      <w:tblPr/>
      <w:tcPr>
        <w:tcBorders>
          <w:top w:val="double" w:sz="2" w:space="0" w:color="E2F6AE" w:themeColor="accent1" w:themeTint="99"/>
        </w:tcBorders>
      </w:tcPr>
    </w:tblStylePr>
    <w:tblStylePr w:type="firstCol">
      <w:rPr>
        <w:b/>
        <w:bCs/>
      </w:rPr>
    </w:tblStylePr>
    <w:tblStylePr w:type="lastCol">
      <w:rPr>
        <w:b/>
        <w:bCs/>
      </w:rPr>
    </w:tblStylePr>
  </w:style>
  <w:style w:type="paragraph" w:styleId="Ballontekst">
    <w:name w:val="Balloon Text"/>
    <w:basedOn w:val="Standaard"/>
    <w:link w:val="BallontekstChar"/>
    <w:uiPriority w:val="99"/>
    <w:semiHidden/>
    <w:unhideWhenUsed/>
    <w:rsid w:val="00626BCE"/>
    <w:pPr>
      <w:spacing w:after="0" w:line="240" w:lineRule="auto"/>
    </w:pPr>
    <w:rPr>
      <w:rFonts w:ascii="Times New Roman" w:hAnsi="Times New Roman"/>
      <w:szCs w:val="18"/>
    </w:rPr>
  </w:style>
  <w:style w:type="character" w:customStyle="1" w:styleId="BallontekstChar">
    <w:name w:val="Ballontekst Char"/>
    <w:basedOn w:val="Standaardalinea-lettertype"/>
    <w:link w:val="Ballontekst"/>
    <w:uiPriority w:val="99"/>
    <w:semiHidden/>
    <w:rsid w:val="00626BCE"/>
    <w:rPr>
      <w:rFonts w:ascii="Times New Roman" w:eastAsia="Times New Roman" w:hAnsi="Times New Roman" w:cs="Times New Roman"/>
      <w:sz w:val="18"/>
      <w:szCs w:val="18"/>
      <w:lang w:val="nl-NL"/>
    </w:rPr>
  </w:style>
  <w:style w:type="character" w:styleId="Verwijzingopmerking">
    <w:name w:val="annotation reference"/>
    <w:basedOn w:val="Standaardalinea-lettertype"/>
    <w:uiPriority w:val="99"/>
    <w:semiHidden/>
    <w:unhideWhenUsed/>
    <w:rsid w:val="004F79E6"/>
    <w:rPr>
      <w:sz w:val="16"/>
      <w:szCs w:val="16"/>
    </w:rPr>
  </w:style>
  <w:style w:type="paragraph" w:styleId="Tekstopmerking">
    <w:name w:val="annotation text"/>
    <w:basedOn w:val="Standaard"/>
    <w:link w:val="TekstopmerkingChar"/>
    <w:uiPriority w:val="99"/>
    <w:semiHidden/>
    <w:unhideWhenUsed/>
    <w:rsid w:val="004F79E6"/>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4F79E6"/>
    <w:rPr>
      <w:rFonts w:ascii="Lucida Sans" w:eastAsia="Times New Roman" w:hAnsi="Lucida Sans" w:cs="Times New Roman"/>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4F79E6"/>
    <w:rPr>
      <w:b/>
      <w:bCs/>
    </w:rPr>
  </w:style>
  <w:style w:type="character" w:customStyle="1" w:styleId="OnderwerpvanopmerkingChar">
    <w:name w:val="Onderwerp van opmerking Char"/>
    <w:basedOn w:val="TekstopmerkingChar"/>
    <w:link w:val="Onderwerpvanopmerking"/>
    <w:uiPriority w:val="99"/>
    <w:semiHidden/>
    <w:rsid w:val="004F79E6"/>
    <w:rPr>
      <w:rFonts w:ascii="Lucida Sans" w:eastAsia="Times New Roman" w:hAnsi="Lucida Sans" w:cs="Times New Roman"/>
      <w:b/>
      <w:bCs/>
      <w:sz w:val="20"/>
      <w:szCs w:val="20"/>
      <w:lang w:val="nl-NL"/>
    </w:rPr>
  </w:style>
  <w:style w:type="character" w:styleId="Tekstvantijdelijkeaanduiding">
    <w:name w:val="Placeholder Text"/>
    <w:basedOn w:val="Standaardalinea-lettertype"/>
    <w:uiPriority w:val="99"/>
    <w:semiHidden/>
    <w:rsid w:val="00C232B7"/>
    <w:rPr>
      <w:color w:val="808080"/>
    </w:rPr>
  </w:style>
  <w:style w:type="table" w:customStyle="1" w:styleId="TabledesignLACO">
    <w:name w:val="Table design LACO"/>
    <w:basedOn w:val="Standaardtabel"/>
    <w:uiPriority w:val="99"/>
    <w:rsid w:val="00D16B42"/>
    <w:pPr>
      <w:spacing w:after="0" w:line="240" w:lineRule="auto"/>
      <w:ind w:left="170"/>
    </w:pPr>
    <w:rPr>
      <w:rFonts w:ascii="Century Gothic" w:hAnsi="Century Gothic"/>
      <w:color w:val="000000" w:themeColor="text1"/>
      <w:sz w:val="18"/>
    </w:rPr>
    <w:tblPr>
      <w:tblStyleRowBandSize w:val="1"/>
      <w:tblStyleColBandSize w:val="2"/>
      <w:tblBorders>
        <w:insideH w:val="single" w:sz="12" w:space="0" w:color="15487B" w:themeColor="text2"/>
        <w:insideV w:val="single" w:sz="12" w:space="0" w:color="15487B" w:themeColor="text2"/>
      </w:tblBorders>
    </w:tblPr>
    <w:tcPr>
      <w:shd w:val="clear" w:color="auto" w:fill="auto"/>
      <w:vAlign w:val="center"/>
    </w:tcPr>
    <w:tblStylePr w:type="firstRow">
      <w:rPr>
        <w:rFonts w:ascii="Century Gothic" w:hAnsi="Century Gothic"/>
        <w:b/>
        <w:i w:val="0"/>
        <w:color w:val="000000" w:themeColor="text1"/>
      </w:rPr>
      <w:tblPr/>
      <w:tcPr>
        <w:tcBorders>
          <w:left w:val="nil"/>
          <w:insideV w:val="nil"/>
        </w:tcBorders>
        <w:shd w:val="clear" w:color="auto" w:fill="auto"/>
      </w:tcPr>
    </w:tblStylePr>
    <w:tblStylePr w:type="firstCol">
      <w:rPr>
        <w:b/>
      </w:rPr>
    </w:tblStylePr>
    <w:tblStylePr w:type="band1Horz">
      <w:tblPr/>
      <w:tcPr>
        <w:shd w:val="clear" w:color="auto" w:fill="D0F179" w:themeFill="accent1"/>
      </w:tcPr>
    </w:tblStylePr>
    <w:tblStylePr w:type="band2Horz">
      <w:rPr>
        <w:color w:val="auto"/>
      </w:rPr>
    </w:tblStylePr>
  </w:style>
  <w:style w:type="paragraph" w:styleId="Inhopg7">
    <w:name w:val="toc 7"/>
    <w:basedOn w:val="Standaard"/>
    <w:next w:val="Standaard"/>
    <w:autoRedefine/>
    <w:uiPriority w:val="39"/>
    <w:semiHidden/>
    <w:unhideWhenUsed/>
    <w:rsid w:val="00B439F6"/>
    <w:pPr>
      <w:spacing w:after="0"/>
      <w:ind w:left="1080"/>
      <w:jc w:val="left"/>
    </w:pPr>
    <w:rPr>
      <w:rFonts w:asciiTheme="minorHAnsi" w:hAnsiTheme="minorHAnsi"/>
      <w:sz w:val="20"/>
      <w:szCs w:val="20"/>
    </w:rPr>
  </w:style>
  <w:style w:type="paragraph" w:styleId="Inhopg8">
    <w:name w:val="toc 8"/>
    <w:basedOn w:val="Standaard"/>
    <w:next w:val="Standaard"/>
    <w:autoRedefine/>
    <w:uiPriority w:val="39"/>
    <w:semiHidden/>
    <w:unhideWhenUsed/>
    <w:rsid w:val="00B439F6"/>
    <w:pPr>
      <w:spacing w:after="0"/>
      <w:ind w:left="1260"/>
      <w:jc w:val="left"/>
    </w:pPr>
    <w:rPr>
      <w:rFonts w:asciiTheme="minorHAnsi" w:hAnsiTheme="minorHAnsi"/>
      <w:sz w:val="20"/>
      <w:szCs w:val="20"/>
    </w:rPr>
  </w:style>
  <w:style w:type="paragraph" w:styleId="Inhopg9">
    <w:name w:val="toc 9"/>
    <w:basedOn w:val="Standaard"/>
    <w:next w:val="Standaard"/>
    <w:autoRedefine/>
    <w:uiPriority w:val="39"/>
    <w:semiHidden/>
    <w:unhideWhenUsed/>
    <w:rsid w:val="00B439F6"/>
    <w:pPr>
      <w:spacing w:after="0"/>
      <w:ind w:left="1440"/>
      <w:jc w:val="left"/>
    </w:pPr>
    <w:rPr>
      <w:rFonts w:asciiTheme="minorHAnsi" w:hAnsiTheme="minorHAnsi"/>
      <w:sz w:val="20"/>
      <w:szCs w:val="20"/>
    </w:rPr>
  </w:style>
  <w:style w:type="paragraph" w:styleId="Revisie">
    <w:name w:val="Revision"/>
    <w:hidden/>
    <w:uiPriority w:val="99"/>
    <w:semiHidden/>
    <w:rsid w:val="00A237B8"/>
    <w:pPr>
      <w:spacing w:after="0" w:line="240" w:lineRule="auto"/>
    </w:pPr>
    <w:rPr>
      <w:rFonts w:ascii="Century Gothic" w:eastAsia="Times New Roman" w:hAnsi="Century Gothic" w:cs="Times New Roman"/>
      <w:sz w:val="18"/>
      <w:szCs w:val="24"/>
      <w:lang w:val="nl-NL"/>
    </w:rPr>
  </w:style>
  <w:style w:type="table" w:styleId="Onopgemaaktetabel4">
    <w:name w:val="Plain Table 4"/>
    <w:basedOn w:val="Standaardtabel"/>
    <w:uiPriority w:val="44"/>
    <w:rsid w:val="00F50C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styleId="111111">
    <w:name w:val="Outline List 2"/>
    <w:basedOn w:val="Geenlijst"/>
    <w:uiPriority w:val="99"/>
    <w:semiHidden/>
    <w:unhideWhenUsed/>
    <w:rsid w:val="0006285D"/>
    <w:pPr>
      <w:numPr>
        <w:numId w:val="2"/>
      </w:numPr>
    </w:pPr>
  </w:style>
  <w:style w:type="paragraph" w:customStyle="1" w:styleId="Bulletnormal1">
    <w:name w:val="Bullet normal 1"/>
    <w:basedOn w:val="Standaard"/>
    <w:autoRedefine/>
    <w:rsid w:val="00CD45D0"/>
    <w:pPr>
      <w:tabs>
        <w:tab w:val="left" w:pos="170"/>
        <w:tab w:val="num" w:pos="360"/>
      </w:tabs>
      <w:spacing w:after="60"/>
      <w:ind w:left="360" w:hanging="360"/>
      <w:contextualSpacing/>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0911">
      <w:bodyDiv w:val="1"/>
      <w:marLeft w:val="0"/>
      <w:marRight w:val="0"/>
      <w:marTop w:val="0"/>
      <w:marBottom w:val="0"/>
      <w:divBdr>
        <w:top w:val="none" w:sz="0" w:space="0" w:color="auto"/>
        <w:left w:val="none" w:sz="0" w:space="0" w:color="auto"/>
        <w:bottom w:val="none" w:sz="0" w:space="0" w:color="auto"/>
        <w:right w:val="none" w:sz="0" w:space="0" w:color="auto"/>
      </w:divBdr>
    </w:div>
    <w:div w:id="365721402">
      <w:bodyDiv w:val="1"/>
      <w:marLeft w:val="0"/>
      <w:marRight w:val="0"/>
      <w:marTop w:val="0"/>
      <w:marBottom w:val="0"/>
      <w:divBdr>
        <w:top w:val="none" w:sz="0" w:space="0" w:color="auto"/>
        <w:left w:val="none" w:sz="0" w:space="0" w:color="auto"/>
        <w:bottom w:val="none" w:sz="0" w:space="0" w:color="auto"/>
        <w:right w:val="none" w:sz="0" w:space="0" w:color="auto"/>
      </w:divBdr>
    </w:div>
    <w:div w:id="600069369">
      <w:bodyDiv w:val="1"/>
      <w:marLeft w:val="0"/>
      <w:marRight w:val="0"/>
      <w:marTop w:val="0"/>
      <w:marBottom w:val="0"/>
      <w:divBdr>
        <w:top w:val="none" w:sz="0" w:space="0" w:color="auto"/>
        <w:left w:val="none" w:sz="0" w:space="0" w:color="auto"/>
        <w:bottom w:val="none" w:sz="0" w:space="0" w:color="auto"/>
        <w:right w:val="none" w:sz="0" w:space="0" w:color="auto"/>
      </w:divBdr>
      <w:divsChild>
        <w:div w:id="26563248">
          <w:marLeft w:val="0"/>
          <w:marRight w:val="0"/>
          <w:marTop w:val="0"/>
          <w:marBottom w:val="0"/>
          <w:divBdr>
            <w:top w:val="none" w:sz="0" w:space="0" w:color="auto"/>
            <w:left w:val="none" w:sz="0" w:space="0" w:color="auto"/>
            <w:bottom w:val="none" w:sz="0" w:space="0" w:color="auto"/>
            <w:right w:val="none" w:sz="0" w:space="0" w:color="auto"/>
          </w:divBdr>
        </w:div>
        <w:div w:id="1284072898">
          <w:marLeft w:val="0"/>
          <w:marRight w:val="0"/>
          <w:marTop w:val="0"/>
          <w:marBottom w:val="0"/>
          <w:divBdr>
            <w:top w:val="none" w:sz="0" w:space="0" w:color="auto"/>
            <w:left w:val="none" w:sz="0" w:space="0" w:color="auto"/>
            <w:bottom w:val="none" w:sz="0" w:space="0" w:color="auto"/>
            <w:right w:val="none" w:sz="0" w:space="0" w:color="auto"/>
          </w:divBdr>
        </w:div>
        <w:div w:id="1687442978">
          <w:marLeft w:val="0"/>
          <w:marRight w:val="0"/>
          <w:marTop w:val="0"/>
          <w:marBottom w:val="0"/>
          <w:divBdr>
            <w:top w:val="none" w:sz="0" w:space="0" w:color="auto"/>
            <w:left w:val="none" w:sz="0" w:space="0" w:color="auto"/>
            <w:bottom w:val="none" w:sz="0" w:space="0" w:color="auto"/>
            <w:right w:val="none" w:sz="0" w:space="0" w:color="auto"/>
          </w:divBdr>
        </w:div>
        <w:div w:id="55864107">
          <w:marLeft w:val="0"/>
          <w:marRight w:val="0"/>
          <w:marTop w:val="0"/>
          <w:marBottom w:val="0"/>
          <w:divBdr>
            <w:top w:val="none" w:sz="0" w:space="0" w:color="auto"/>
            <w:left w:val="none" w:sz="0" w:space="0" w:color="auto"/>
            <w:bottom w:val="none" w:sz="0" w:space="0" w:color="auto"/>
            <w:right w:val="none" w:sz="0" w:space="0" w:color="auto"/>
          </w:divBdr>
        </w:div>
        <w:div w:id="1943805239">
          <w:marLeft w:val="0"/>
          <w:marRight w:val="0"/>
          <w:marTop w:val="0"/>
          <w:marBottom w:val="0"/>
          <w:divBdr>
            <w:top w:val="none" w:sz="0" w:space="0" w:color="auto"/>
            <w:left w:val="none" w:sz="0" w:space="0" w:color="auto"/>
            <w:bottom w:val="none" w:sz="0" w:space="0" w:color="auto"/>
            <w:right w:val="none" w:sz="0" w:space="0" w:color="auto"/>
          </w:divBdr>
        </w:div>
        <w:div w:id="1317297598">
          <w:marLeft w:val="0"/>
          <w:marRight w:val="0"/>
          <w:marTop w:val="0"/>
          <w:marBottom w:val="0"/>
          <w:divBdr>
            <w:top w:val="none" w:sz="0" w:space="0" w:color="auto"/>
            <w:left w:val="none" w:sz="0" w:space="0" w:color="auto"/>
            <w:bottom w:val="none" w:sz="0" w:space="0" w:color="auto"/>
            <w:right w:val="none" w:sz="0" w:space="0" w:color="auto"/>
          </w:divBdr>
        </w:div>
        <w:div w:id="1743329179">
          <w:marLeft w:val="0"/>
          <w:marRight w:val="0"/>
          <w:marTop w:val="0"/>
          <w:marBottom w:val="0"/>
          <w:divBdr>
            <w:top w:val="none" w:sz="0" w:space="0" w:color="auto"/>
            <w:left w:val="none" w:sz="0" w:space="0" w:color="auto"/>
            <w:bottom w:val="none" w:sz="0" w:space="0" w:color="auto"/>
            <w:right w:val="none" w:sz="0" w:space="0" w:color="auto"/>
          </w:divBdr>
        </w:div>
        <w:div w:id="779953830">
          <w:marLeft w:val="0"/>
          <w:marRight w:val="0"/>
          <w:marTop w:val="0"/>
          <w:marBottom w:val="0"/>
          <w:divBdr>
            <w:top w:val="none" w:sz="0" w:space="0" w:color="auto"/>
            <w:left w:val="none" w:sz="0" w:space="0" w:color="auto"/>
            <w:bottom w:val="none" w:sz="0" w:space="0" w:color="auto"/>
            <w:right w:val="none" w:sz="0" w:space="0" w:color="auto"/>
          </w:divBdr>
        </w:div>
        <w:div w:id="1189757281">
          <w:marLeft w:val="0"/>
          <w:marRight w:val="0"/>
          <w:marTop w:val="0"/>
          <w:marBottom w:val="0"/>
          <w:divBdr>
            <w:top w:val="none" w:sz="0" w:space="0" w:color="auto"/>
            <w:left w:val="none" w:sz="0" w:space="0" w:color="auto"/>
            <w:bottom w:val="none" w:sz="0" w:space="0" w:color="auto"/>
            <w:right w:val="none" w:sz="0" w:space="0" w:color="auto"/>
          </w:divBdr>
        </w:div>
        <w:div w:id="1153832525">
          <w:marLeft w:val="0"/>
          <w:marRight w:val="0"/>
          <w:marTop w:val="0"/>
          <w:marBottom w:val="0"/>
          <w:divBdr>
            <w:top w:val="none" w:sz="0" w:space="0" w:color="auto"/>
            <w:left w:val="none" w:sz="0" w:space="0" w:color="auto"/>
            <w:bottom w:val="none" w:sz="0" w:space="0" w:color="auto"/>
            <w:right w:val="none" w:sz="0" w:space="0" w:color="auto"/>
          </w:divBdr>
        </w:div>
        <w:div w:id="617104972">
          <w:marLeft w:val="0"/>
          <w:marRight w:val="0"/>
          <w:marTop w:val="0"/>
          <w:marBottom w:val="0"/>
          <w:divBdr>
            <w:top w:val="none" w:sz="0" w:space="0" w:color="auto"/>
            <w:left w:val="none" w:sz="0" w:space="0" w:color="auto"/>
            <w:bottom w:val="none" w:sz="0" w:space="0" w:color="auto"/>
            <w:right w:val="none" w:sz="0" w:space="0" w:color="auto"/>
          </w:divBdr>
        </w:div>
        <w:div w:id="22243761">
          <w:marLeft w:val="0"/>
          <w:marRight w:val="0"/>
          <w:marTop w:val="0"/>
          <w:marBottom w:val="0"/>
          <w:divBdr>
            <w:top w:val="none" w:sz="0" w:space="0" w:color="auto"/>
            <w:left w:val="none" w:sz="0" w:space="0" w:color="auto"/>
            <w:bottom w:val="none" w:sz="0" w:space="0" w:color="auto"/>
            <w:right w:val="none" w:sz="0" w:space="0" w:color="auto"/>
          </w:divBdr>
        </w:div>
        <w:div w:id="1682658318">
          <w:marLeft w:val="0"/>
          <w:marRight w:val="0"/>
          <w:marTop w:val="0"/>
          <w:marBottom w:val="0"/>
          <w:divBdr>
            <w:top w:val="none" w:sz="0" w:space="0" w:color="auto"/>
            <w:left w:val="none" w:sz="0" w:space="0" w:color="auto"/>
            <w:bottom w:val="none" w:sz="0" w:space="0" w:color="auto"/>
            <w:right w:val="none" w:sz="0" w:space="0" w:color="auto"/>
          </w:divBdr>
        </w:div>
        <w:div w:id="1337421605">
          <w:marLeft w:val="0"/>
          <w:marRight w:val="0"/>
          <w:marTop w:val="0"/>
          <w:marBottom w:val="0"/>
          <w:divBdr>
            <w:top w:val="none" w:sz="0" w:space="0" w:color="auto"/>
            <w:left w:val="none" w:sz="0" w:space="0" w:color="auto"/>
            <w:bottom w:val="none" w:sz="0" w:space="0" w:color="auto"/>
            <w:right w:val="none" w:sz="0" w:space="0" w:color="auto"/>
          </w:divBdr>
        </w:div>
        <w:div w:id="381829921">
          <w:marLeft w:val="0"/>
          <w:marRight w:val="0"/>
          <w:marTop w:val="0"/>
          <w:marBottom w:val="0"/>
          <w:divBdr>
            <w:top w:val="none" w:sz="0" w:space="0" w:color="auto"/>
            <w:left w:val="none" w:sz="0" w:space="0" w:color="auto"/>
            <w:bottom w:val="none" w:sz="0" w:space="0" w:color="auto"/>
            <w:right w:val="none" w:sz="0" w:space="0" w:color="auto"/>
          </w:divBdr>
        </w:div>
        <w:div w:id="1529755380">
          <w:marLeft w:val="0"/>
          <w:marRight w:val="0"/>
          <w:marTop w:val="0"/>
          <w:marBottom w:val="0"/>
          <w:divBdr>
            <w:top w:val="none" w:sz="0" w:space="0" w:color="auto"/>
            <w:left w:val="none" w:sz="0" w:space="0" w:color="auto"/>
            <w:bottom w:val="none" w:sz="0" w:space="0" w:color="auto"/>
            <w:right w:val="none" w:sz="0" w:space="0" w:color="auto"/>
          </w:divBdr>
        </w:div>
        <w:div w:id="906187219">
          <w:marLeft w:val="0"/>
          <w:marRight w:val="0"/>
          <w:marTop w:val="0"/>
          <w:marBottom w:val="0"/>
          <w:divBdr>
            <w:top w:val="none" w:sz="0" w:space="0" w:color="auto"/>
            <w:left w:val="none" w:sz="0" w:space="0" w:color="auto"/>
            <w:bottom w:val="none" w:sz="0" w:space="0" w:color="auto"/>
            <w:right w:val="none" w:sz="0" w:space="0" w:color="auto"/>
          </w:divBdr>
        </w:div>
        <w:div w:id="878905258">
          <w:marLeft w:val="0"/>
          <w:marRight w:val="0"/>
          <w:marTop w:val="0"/>
          <w:marBottom w:val="0"/>
          <w:divBdr>
            <w:top w:val="none" w:sz="0" w:space="0" w:color="auto"/>
            <w:left w:val="none" w:sz="0" w:space="0" w:color="auto"/>
            <w:bottom w:val="none" w:sz="0" w:space="0" w:color="auto"/>
            <w:right w:val="none" w:sz="0" w:space="0" w:color="auto"/>
          </w:divBdr>
        </w:div>
        <w:div w:id="403376788">
          <w:marLeft w:val="0"/>
          <w:marRight w:val="0"/>
          <w:marTop w:val="0"/>
          <w:marBottom w:val="0"/>
          <w:divBdr>
            <w:top w:val="none" w:sz="0" w:space="0" w:color="auto"/>
            <w:left w:val="none" w:sz="0" w:space="0" w:color="auto"/>
            <w:bottom w:val="none" w:sz="0" w:space="0" w:color="auto"/>
            <w:right w:val="none" w:sz="0" w:space="0" w:color="auto"/>
          </w:divBdr>
        </w:div>
        <w:div w:id="1456018619">
          <w:marLeft w:val="0"/>
          <w:marRight w:val="0"/>
          <w:marTop w:val="0"/>
          <w:marBottom w:val="0"/>
          <w:divBdr>
            <w:top w:val="none" w:sz="0" w:space="0" w:color="auto"/>
            <w:left w:val="none" w:sz="0" w:space="0" w:color="auto"/>
            <w:bottom w:val="none" w:sz="0" w:space="0" w:color="auto"/>
            <w:right w:val="none" w:sz="0" w:space="0" w:color="auto"/>
          </w:divBdr>
        </w:div>
        <w:div w:id="1277448198">
          <w:marLeft w:val="0"/>
          <w:marRight w:val="0"/>
          <w:marTop w:val="0"/>
          <w:marBottom w:val="0"/>
          <w:divBdr>
            <w:top w:val="none" w:sz="0" w:space="0" w:color="auto"/>
            <w:left w:val="none" w:sz="0" w:space="0" w:color="auto"/>
            <w:bottom w:val="none" w:sz="0" w:space="0" w:color="auto"/>
            <w:right w:val="none" w:sz="0" w:space="0" w:color="auto"/>
          </w:divBdr>
        </w:div>
      </w:divsChild>
    </w:div>
    <w:div w:id="648553265">
      <w:bodyDiv w:val="1"/>
      <w:marLeft w:val="0"/>
      <w:marRight w:val="0"/>
      <w:marTop w:val="0"/>
      <w:marBottom w:val="0"/>
      <w:divBdr>
        <w:top w:val="none" w:sz="0" w:space="0" w:color="auto"/>
        <w:left w:val="none" w:sz="0" w:space="0" w:color="auto"/>
        <w:bottom w:val="none" w:sz="0" w:space="0" w:color="auto"/>
        <w:right w:val="none" w:sz="0" w:space="0" w:color="auto"/>
      </w:divBdr>
    </w:div>
    <w:div w:id="920523300">
      <w:bodyDiv w:val="1"/>
      <w:marLeft w:val="0"/>
      <w:marRight w:val="0"/>
      <w:marTop w:val="0"/>
      <w:marBottom w:val="0"/>
      <w:divBdr>
        <w:top w:val="none" w:sz="0" w:space="0" w:color="auto"/>
        <w:left w:val="none" w:sz="0" w:space="0" w:color="auto"/>
        <w:bottom w:val="none" w:sz="0" w:space="0" w:color="auto"/>
        <w:right w:val="none" w:sz="0" w:space="0" w:color="auto"/>
      </w:divBdr>
    </w:div>
    <w:div w:id="1252661059">
      <w:bodyDiv w:val="1"/>
      <w:marLeft w:val="0"/>
      <w:marRight w:val="0"/>
      <w:marTop w:val="0"/>
      <w:marBottom w:val="0"/>
      <w:divBdr>
        <w:top w:val="none" w:sz="0" w:space="0" w:color="auto"/>
        <w:left w:val="none" w:sz="0" w:space="0" w:color="auto"/>
        <w:bottom w:val="none" w:sz="0" w:space="0" w:color="auto"/>
        <w:right w:val="none" w:sz="0" w:space="0" w:color="auto"/>
      </w:divBdr>
    </w:div>
    <w:div w:id="191943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LACO">
  <a:themeElements>
    <a:clrScheme name="LACO theme">
      <a:dk1>
        <a:srgbClr val="000000"/>
      </a:dk1>
      <a:lt1>
        <a:srgbClr val="FFFFFF"/>
      </a:lt1>
      <a:dk2>
        <a:srgbClr val="15487B"/>
      </a:dk2>
      <a:lt2>
        <a:srgbClr val="0FACBC"/>
      </a:lt2>
      <a:accent1>
        <a:srgbClr val="D0F179"/>
      </a:accent1>
      <a:accent2>
        <a:srgbClr val="A55279"/>
      </a:accent2>
      <a:accent3>
        <a:srgbClr val="FBAB18"/>
      </a:accent3>
      <a:accent4>
        <a:srgbClr val="00A959"/>
      </a:accent4>
      <a:accent5>
        <a:srgbClr val="626BB1"/>
      </a:accent5>
      <a:accent6>
        <a:srgbClr val="77787B"/>
      </a:accent6>
      <a:hlink>
        <a:srgbClr val="D0F179"/>
      </a:hlink>
      <a:folHlink>
        <a:srgbClr val="D0F17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32D3A933EBB9458CCCFEBE6F71C477" ma:contentTypeVersion="16" ma:contentTypeDescription="Create a new document." ma:contentTypeScope="" ma:versionID="6410186dbde3dd58f261efa77d6e1a23">
  <xsd:schema xmlns:xsd="http://www.w3.org/2001/XMLSchema" xmlns:xs="http://www.w3.org/2001/XMLSchema" xmlns:p="http://schemas.microsoft.com/office/2006/metadata/properties" xmlns:ns2="2ea1411e-80fa-473a-b020-209a56374b68" xmlns:ns3="3df8851e-f86e-42e6-bacc-3a38242324da" targetNamespace="http://schemas.microsoft.com/office/2006/metadata/properties" ma:root="true" ma:fieldsID="430a3ec09430a11e53a9f24dc6168812" ns2:_="" ns3:_="">
    <xsd:import namespace="2ea1411e-80fa-473a-b020-209a56374b68"/>
    <xsd:import namespace="3df8851e-f86e-42e6-bacc-3a38242324da"/>
    <xsd:element name="properties">
      <xsd:complexType>
        <xsd:sequence>
          <xsd:element name="documentManagement">
            <xsd:complexType>
              <xsd:all>
                <xsd:element ref="ns2:DocumentType"/>
                <xsd:element ref="ns3:ContentOwner" minOccurs="0"/>
                <xsd:element ref="ns3:SharedWithUsers" minOccurs="0"/>
                <xsd:element ref="ns3:SharingHintHash"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1411e-80fa-473a-b020-209a56374b68" elementFormDefault="qualified">
    <xsd:import namespace="http://schemas.microsoft.com/office/2006/documentManagement/types"/>
    <xsd:import namespace="http://schemas.microsoft.com/office/infopath/2007/PartnerControls"/>
    <xsd:element name="DocumentType" ma:index="8" ma:displayName="DocumentType" ma:default="Car" ma:format="Dropdown" ma:internalName="DocumentType">
      <xsd:simpleType>
        <xsd:union memberTypes="dms:Text">
          <xsd:simpleType>
            <xsd:restriction base="dms:Choice">
              <xsd:enumeration value="Absences/Holiday"/>
              <xsd:enumeration value="Car"/>
              <xsd:enumeration value="Health"/>
              <xsd:enumeration value="HR-policy"/>
              <xsd:enumeration value="Insurance"/>
              <xsd:enumeration value="Payroll"/>
              <xsd:enumeration value="Template"/>
              <xsd:enumeration value="Management"/>
              <xsd:enumeration value="Manuals"/>
            </xsd:restriction>
          </xsd:simpleType>
        </xsd:un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Flow_SignoffStatus" ma:index="20"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f8851e-f86e-42e6-bacc-3a38242324da" elementFormDefault="qualified">
    <xsd:import namespace="http://schemas.microsoft.com/office/2006/documentManagement/types"/>
    <xsd:import namespace="http://schemas.microsoft.com/office/infopath/2007/PartnerControls"/>
    <xsd:element name="ContentOwner" ma:index="9" nillable="true" ma:displayName="Department" ma:format="Dropdown" ma:internalName="ContentOwner">
      <xsd:simpleType>
        <xsd:union memberTypes="dms:Text">
          <xsd:simpleType>
            <xsd:restriction base="dms:Choice">
              <xsd:enumeration value="Admin"/>
              <xsd:enumeration value="Human Resources"/>
              <xsd:enumeration value="Information Technology"/>
              <xsd:enumeration value="Management"/>
              <xsd:enumeration value="Marketing"/>
              <xsd:enumeration value="Sales"/>
              <xsd:enumeration value="Service Delivery"/>
              <xsd:enumeration value="ServiceDesk"/>
              <xsd:enumeration value="Solutions"/>
              <xsd:enumeration value="New Initiatives 2015"/>
            </xsd:restriction>
          </xsd:simpleType>
        </xsd:union>
      </xsd:simpleType>
    </xsd:element>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2ea1411e-80fa-473a-b020-209a56374b68">Template</DocumentType>
    <ContentOwner xmlns="3df8851e-f86e-42e6-bacc-3a38242324da">LACO Branding</ContentOwner>
    <_Flow_SignoffStatus xmlns="2ea1411e-80fa-473a-b020-209a56374b6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FA685-77E7-4DD6-B4AD-4F66DA10B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1411e-80fa-473a-b020-209a56374b68"/>
    <ds:schemaRef ds:uri="3df8851e-f86e-42e6-bacc-3a3824232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D9FA11-73DF-41B3-B919-07D912E3E9F6}">
  <ds:schemaRefs>
    <ds:schemaRef ds:uri="http://schemas.microsoft.com/sharepoint/v3/contenttype/forms"/>
  </ds:schemaRefs>
</ds:datastoreItem>
</file>

<file path=customXml/itemProps3.xml><?xml version="1.0" encoding="utf-8"?>
<ds:datastoreItem xmlns:ds="http://schemas.openxmlformats.org/officeDocument/2006/customXml" ds:itemID="{7657F816-51A8-477A-861C-2AAED95D8639}">
  <ds:schemaRefs>
    <ds:schemaRef ds:uri="http://purl.org/dc/terms/"/>
    <ds:schemaRef ds:uri="http://purl.org/dc/dcmitype/"/>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2ea1411e-80fa-473a-b020-209a56374b68"/>
    <ds:schemaRef ds:uri="3df8851e-f86e-42e6-bacc-3a38242324da"/>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E25E2CDE-7106-4213-87A5-96C6ED8C4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666</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word large_LACO_graphical front page</vt:lpstr>
    </vt:vector>
  </TitlesOfParts>
  <Manager/>
  <Company>LACO nv/sa</Company>
  <LinksUpToDate>false</LinksUpToDate>
  <CharactersWithSpaces>4324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large_LACO_graphical front page</dc:title>
  <dc:subject/>
  <dc:creator>De Bondt Solange</dc:creator>
  <cp:keywords/>
  <dc:description/>
  <cp:lastModifiedBy>De Bondt Solange</cp:lastModifiedBy>
  <cp:revision>4</cp:revision>
  <cp:lastPrinted>2019-10-09T11:09:00Z</cp:lastPrinted>
  <dcterms:created xsi:type="dcterms:W3CDTF">2023-08-31T13:55:00Z</dcterms:created>
  <dcterms:modified xsi:type="dcterms:W3CDTF">2023-10-31T12:32:00Z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0x0101003E32D3A933EBB9458CCCFEBE6F71C477</vt:lpwstr>
  </property>
</Properties>
</file>